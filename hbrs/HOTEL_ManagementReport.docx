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59EC" w:rsidRPr="00A60EFD" w:rsidRDefault="00E8346A" w:rsidP="005E59EC">
      <w:pPr>
        <w:pStyle w:val="Heading1"/>
        <w:spacing w:line="360" w:lineRule="auto"/>
        <w:rPr>
          <w:rFonts w:ascii="Arial" w:hAnsi="Arial"/>
          <w:spacing w:val="24"/>
          <w:sz w:val="48"/>
          <w:szCs w:val="48"/>
        </w:rPr>
      </w:pPr>
      <w:r>
        <w:rPr>
          <w:rFonts w:ascii="Arial" w:hAnsi="Arial"/>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8" type="#_x0000_t144" style="position:absolute;left:0;text-align:left;margin-left:-32.2pt;margin-top:14.65pt;width:495pt;height:162pt;z-index:-251655168" wrapcoords="12076 -1900 7331 -1500 5465 -1000 5465 -300 3567 600 3109 900 3109 1300 2324 1900 1505 2700 949 3800 491 4800 131 5600 33 6300 -458 7700 -491 8200 -458 10600 21731 10900 21862 11300 21895 11300 22058 11300 22058 10000 21960 9700 21535 9300 21862 9300 21927 8800 21731 7700 21273 6100 20553 4500 19505 2900 19538 2100 18818 1400 17869 1300 17935 500 17215 0 15480 -300 15513 -800 14007 -1600 12469 -1900 12076 -1900" fillcolor="black">
            <v:shadow color="#868686"/>
            <v:textpath style="font-family:&quot;Arial Black&quot;;font-size:18pt;font-style:italic" fitshape="t" trim="t" string="SCVB Govt. Degree College Palampur"/>
            <w10:wrap type="through"/>
          </v:shape>
        </w:pict>
      </w:r>
      <w:r w:rsidR="005E59EC">
        <w:rPr>
          <w:rFonts w:ascii="Arial" w:hAnsi="Arial"/>
          <w:spacing w:val="24"/>
          <w:sz w:val="48"/>
          <w:szCs w:val="48"/>
        </w:rPr>
        <w:t xml:space="preserve">                    </w:t>
      </w:r>
    </w:p>
    <w:p w:rsidR="006C2B23" w:rsidRDefault="00E8346A" w:rsidP="005E59EC">
      <w:pPr>
        <w:jc w:val="center"/>
        <w:rPr>
          <w:rFonts w:ascii="Arial" w:hAnsi="Arial"/>
          <w:b/>
          <w:sz w:val="48"/>
          <w:szCs w:val="48"/>
        </w:rPr>
      </w:pPr>
      <w:r>
        <w:rPr>
          <w:rFonts w:ascii="Arial" w:hAnsi="Arial"/>
          <w:b/>
          <w:noProof/>
          <w:spacing w:val="24"/>
          <w:sz w:val="48"/>
          <w:szCs w:val="4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88pt;margin-top:41.2pt;width:287pt;height:40.45pt;z-index:251660288" fillcolor="black">
            <v:fill rotate="t"/>
            <v:shadow color="#868686"/>
            <v:textpath style="font-family:&quot;Arial Black&quot;;font-size:28pt;v-text-kern:t" trim="t" fitpath="t" string="Project Report"/>
            <w10:wrap type="topAndBottom"/>
          </v:shape>
        </w:pict>
      </w:r>
      <w:r w:rsidR="005E59EC">
        <w:rPr>
          <w:rFonts w:ascii="Arial" w:hAnsi="Arial"/>
          <w:b/>
          <w:sz w:val="48"/>
          <w:szCs w:val="48"/>
        </w:rPr>
        <w:t xml:space="preserve">  </w:t>
      </w:r>
    </w:p>
    <w:p w:rsidR="005E59EC" w:rsidRDefault="005E59EC" w:rsidP="005E59EC">
      <w:pPr>
        <w:jc w:val="center"/>
        <w:rPr>
          <w:rFonts w:ascii="Arial" w:hAnsi="Arial"/>
          <w:b/>
          <w:sz w:val="48"/>
          <w:szCs w:val="48"/>
        </w:rPr>
      </w:pPr>
      <w:r>
        <w:rPr>
          <w:rFonts w:ascii="Arial" w:hAnsi="Arial"/>
          <w:b/>
          <w:sz w:val="48"/>
          <w:szCs w:val="48"/>
        </w:rPr>
        <w:t>SESSION 2015-2016</w:t>
      </w:r>
    </w:p>
    <w:p w:rsidR="005E59EC" w:rsidRDefault="00E8346A" w:rsidP="005E59EC">
      <w:pPr>
        <w:pStyle w:val="Heading1"/>
        <w:spacing w:line="360" w:lineRule="auto"/>
        <w:jc w:val="center"/>
        <w:rPr>
          <w:spacing w:val="24"/>
        </w:rPr>
      </w:pPr>
      <w:r>
        <w:rPr>
          <w:rFonts w:ascii="Arial" w:hAnsi="Arial"/>
          <w:noProof/>
          <w:spacing w:val="24"/>
        </w:rPr>
        <w:pict>
          <v:shape id="_x0000_s1026" type="#_x0000_t136" style="position:absolute;left:0;text-align:left;margin-left:73pt;margin-top:37.05pt;width:309pt;height:97.75pt;z-index:251659264" fillcolor="black">
            <v:shadow color="#868686"/>
            <v:textpath style="font-family:&quot;Arial Black&quot;;font-size:14pt;v-text-kern:t" trim="t" fitpath="t" string="On&#10;HOTEL MANAGEMENT SYSTEM&#10;"/>
            <w10:wrap type="topAndBottom"/>
          </v:shape>
        </w:pict>
      </w:r>
    </w:p>
    <w:p w:rsidR="005E59EC" w:rsidRDefault="005E59EC" w:rsidP="005E59EC">
      <w:pPr>
        <w:pStyle w:val="Heading1"/>
        <w:spacing w:line="360" w:lineRule="auto"/>
        <w:jc w:val="center"/>
        <w:rPr>
          <w:spacing w:val="24"/>
        </w:rPr>
      </w:pPr>
    </w:p>
    <w:p w:rsidR="005E59EC" w:rsidRDefault="005E59EC" w:rsidP="005E59EC">
      <w:pPr>
        <w:pStyle w:val="Heading1"/>
        <w:spacing w:line="360" w:lineRule="auto"/>
        <w:rPr>
          <w:spacing w:val="24"/>
        </w:rPr>
      </w:pPr>
    </w:p>
    <w:p w:rsidR="005E59EC" w:rsidRPr="0059754A" w:rsidRDefault="005E59EC" w:rsidP="005E59EC">
      <w:pPr>
        <w:pStyle w:val="Heading1"/>
        <w:spacing w:line="360" w:lineRule="auto"/>
        <w:jc w:val="center"/>
        <w:rPr>
          <w:spacing w:val="24"/>
          <w:sz w:val="40"/>
          <w:szCs w:val="40"/>
        </w:rPr>
      </w:pPr>
      <w:r w:rsidRPr="0059754A">
        <w:rPr>
          <w:spacing w:val="24"/>
          <w:sz w:val="40"/>
          <w:szCs w:val="40"/>
        </w:rPr>
        <w:t xml:space="preserve">  Submitted to H.P. University in the Partial        Fulfillment of Bachelor of Computer Application Degree</w:t>
      </w:r>
    </w:p>
    <w:p w:rsidR="005E59EC" w:rsidRPr="00F952DC" w:rsidRDefault="005E59EC" w:rsidP="005E59EC">
      <w:pPr>
        <w:spacing w:line="360" w:lineRule="auto"/>
        <w:jc w:val="both"/>
        <w:rPr>
          <w:b/>
          <w:spacing w:val="24"/>
          <w:sz w:val="32"/>
          <w:szCs w:val="32"/>
        </w:rPr>
      </w:pPr>
    </w:p>
    <w:p w:rsidR="005E59EC" w:rsidRDefault="005E59EC" w:rsidP="005E59EC">
      <w:pPr>
        <w:spacing w:line="360" w:lineRule="auto"/>
        <w:rPr>
          <w:b/>
          <w:spacing w:val="24"/>
          <w:sz w:val="32"/>
          <w:szCs w:val="32"/>
        </w:rPr>
      </w:pPr>
    </w:p>
    <w:p w:rsidR="005E59EC" w:rsidRPr="00B965A7" w:rsidRDefault="005E59EC" w:rsidP="005E59EC">
      <w:pPr>
        <w:spacing w:line="360" w:lineRule="auto"/>
        <w:rPr>
          <w:spacing w:val="24"/>
          <w:sz w:val="24"/>
          <w:szCs w:val="24"/>
        </w:rPr>
      </w:pPr>
      <w:r w:rsidRPr="00F03C34">
        <w:rPr>
          <w:b/>
          <w:spacing w:val="24"/>
          <w:sz w:val="24"/>
          <w:szCs w:val="24"/>
          <w:u w:val="single"/>
        </w:rPr>
        <w:t>UNDER THE GUIDANCE OF</w:t>
      </w:r>
      <w:r w:rsidRPr="00B965A7">
        <w:rPr>
          <w:spacing w:val="24"/>
          <w:sz w:val="24"/>
          <w:szCs w:val="24"/>
        </w:rPr>
        <w:t xml:space="preserve">:               </w:t>
      </w:r>
      <w:r>
        <w:rPr>
          <w:spacing w:val="24"/>
          <w:sz w:val="24"/>
          <w:szCs w:val="24"/>
        </w:rPr>
        <w:t xml:space="preserve">     </w:t>
      </w:r>
      <w:r w:rsidRPr="00B965A7">
        <w:rPr>
          <w:spacing w:val="24"/>
          <w:sz w:val="24"/>
          <w:szCs w:val="24"/>
        </w:rPr>
        <w:t xml:space="preserve">  </w:t>
      </w:r>
      <w:r w:rsidRPr="00F03C34">
        <w:rPr>
          <w:b/>
          <w:spacing w:val="24"/>
          <w:sz w:val="24"/>
          <w:szCs w:val="24"/>
          <w:u w:val="single"/>
        </w:rPr>
        <w:t>SUBMITTED BY:</w:t>
      </w:r>
    </w:p>
    <w:p w:rsidR="005E59EC" w:rsidRPr="00B965A7" w:rsidRDefault="005E59EC" w:rsidP="005E59EC">
      <w:pPr>
        <w:spacing w:line="360" w:lineRule="auto"/>
        <w:rPr>
          <w:spacing w:val="24"/>
          <w:sz w:val="24"/>
          <w:szCs w:val="24"/>
        </w:rPr>
      </w:pPr>
    </w:p>
    <w:p w:rsidR="005E59EC" w:rsidRPr="00B965A7" w:rsidRDefault="005E59EC" w:rsidP="005E59EC">
      <w:pPr>
        <w:spacing w:line="360" w:lineRule="auto"/>
        <w:jc w:val="center"/>
        <w:rPr>
          <w:spacing w:val="24"/>
          <w:sz w:val="24"/>
          <w:szCs w:val="24"/>
        </w:rPr>
      </w:pPr>
      <w:r>
        <w:rPr>
          <w:spacing w:val="24"/>
          <w:sz w:val="24"/>
          <w:szCs w:val="24"/>
        </w:rPr>
        <w:t xml:space="preserve">                                              </w:t>
      </w:r>
      <w:r>
        <w:rPr>
          <w:spacing w:val="24"/>
          <w:sz w:val="24"/>
          <w:szCs w:val="24"/>
        </w:rPr>
        <w:tab/>
      </w:r>
      <w:r w:rsidRPr="00B965A7">
        <w:rPr>
          <w:spacing w:val="24"/>
          <w:sz w:val="24"/>
          <w:szCs w:val="24"/>
        </w:rPr>
        <w:t xml:space="preserve"> </w:t>
      </w:r>
      <w:r>
        <w:rPr>
          <w:spacing w:val="24"/>
          <w:sz w:val="24"/>
          <w:szCs w:val="24"/>
        </w:rPr>
        <w:t xml:space="preserve">            </w:t>
      </w:r>
    </w:p>
    <w:p w:rsidR="005E59EC" w:rsidRDefault="005E59EC" w:rsidP="005E59EC">
      <w:pPr>
        <w:spacing w:line="360" w:lineRule="auto"/>
        <w:jc w:val="center"/>
        <w:rPr>
          <w:spacing w:val="24"/>
          <w:sz w:val="24"/>
          <w:szCs w:val="24"/>
        </w:rPr>
      </w:pPr>
    </w:p>
    <w:p w:rsidR="005E59EC" w:rsidRDefault="005E59EC" w:rsidP="005E59EC">
      <w:pPr>
        <w:spacing w:line="360" w:lineRule="auto"/>
        <w:jc w:val="center"/>
        <w:rPr>
          <w:spacing w:val="24"/>
          <w:sz w:val="24"/>
          <w:szCs w:val="24"/>
        </w:rPr>
      </w:pPr>
    </w:p>
    <w:p w:rsidR="005E59EC" w:rsidRDefault="005E59EC" w:rsidP="005E59EC">
      <w:pPr>
        <w:spacing w:line="360" w:lineRule="auto"/>
        <w:jc w:val="center"/>
        <w:rPr>
          <w:spacing w:val="24"/>
          <w:sz w:val="24"/>
          <w:szCs w:val="24"/>
        </w:rPr>
      </w:pPr>
    </w:p>
    <w:p w:rsidR="005E59EC" w:rsidRDefault="005E59EC" w:rsidP="005E59EC">
      <w:pPr>
        <w:spacing w:line="360" w:lineRule="auto"/>
        <w:jc w:val="center"/>
        <w:rPr>
          <w:spacing w:val="24"/>
          <w:sz w:val="24"/>
          <w:szCs w:val="24"/>
        </w:rPr>
      </w:pPr>
    </w:p>
    <w:p w:rsidR="005E59EC" w:rsidRDefault="005E59EC" w:rsidP="005E59EC">
      <w:pPr>
        <w:spacing w:line="360" w:lineRule="auto"/>
        <w:jc w:val="center"/>
        <w:rPr>
          <w:spacing w:val="24"/>
          <w:sz w:val="24"/>
          <w:szCs w:val="24"/>
        </w:rPr>
      </w:pPr>
    </w:p>
    <w:p w:rsidR="005E59EC" w:rsidRDefault="005E59EC" w:rsidP="005E59EC">
      <w:pPr>
        <w:spacing w:line="360" w:lineRule="auto"/>
        <w:jc w:val="center"/>
        <w:rPr>
          <w:spacing w:val="24"/>
          <w:sz w:val="24"/>
          <w:szCs w:val="24"/>
        </w:rPr>
      </w:pPr>
    </w:p>
    <w:p w:rsidR="005E59EC" w:rsidRDefault="005E59EC" w:rsidP="005E59EC">
      <w:pPr>
        <w:spacing w:line="360" w:lineRule="auto"/>
        <w:jc w:val="center"/>
        <w:rPr>
          <w:spacing w:val="24"/>
          <w:sz w:val="24"/>
          <w:szCs w:val="24"/>
        </w:rPr>
      </w:pPr>
    </w:p>
    <w:p w:rsidR="005E59EC" w:rsidRDefault="005E59EC" w:rsidP="005E59EC">
      <w:pPr>
        <w:spacing w:line="360" w:lineRule="auto"/>
        <w:rPr>
          <w:spacing w:val="24"/>
          <w:sz w:val="32"/>
        </w:rPr>
      </w:pPr>
      <w:r>
        <w:rPr>
          <w:spacing w:val="24"/>
          <w:sz w:val="24"/>
          <w:szCs w:val="24"/>
        </w:rPr>
        <w:t xml:space="preserve">                     </w:t>
      </w:r>
    </w:p>
    <w:p w:rsidR="005E59EC" w:rsidRDefault="005E59EC" w:rsidP="005E59EC">
      <w:pPr>
        <w:spacing w:line="360" w:lineRule="auto"/>
        <w:rPr>
          <w:spacing w:val="24"/>
          <w:sz w:val="32"/>
          <w:u w:val="single"/>
        </w:rPr>
      </w:pPr>
      <w:r>
        <w:rPr>
          <w:spacing w:val="24"/>
          <w:sz w:val="32"/>
        </w:rPr>
        <w:t xml:space="preserve">               </w:t>
      </w:r>
      <w:r w:rsidR="00E8346A">
        <w:rPr>
          <w:spacing w:val="24"/>
          <w:sz w:val="32"/>
          <w:u w:val="single"/>
        </w:rPr>
        <w:pict>
          <v:shape id="_x0000_i1025" type="#_x0000_t136" style="width:274.75pt;height:30.3pt" fillcolor="black">
            <v:shadow color="#868686"/>
            <v:textpath style="font-family:&quot;Impact&quot;;v-text-kern:t" trim="t" fitpath="t" string="Acknowledgement"/>
          </v:shape>
        </w:pict>
      </w:r>
    </w:p>
    <w:p w:rsidR="005E59EC" w:rsidRDefault="005E59EC" w:rsidP="005E59EC">
      <w:pPr>
        <w:spacing w:before="120" w:after="120"/>
        <w:rPr>
          <w:rFonts w:ascii="Courier New" w:hAnsi="Courier New"/>
          <w:iCs/>
          <w:sz w:val="28"/>
          <w:szCs w:val="28"/>
        </w:rPr>
      </w:pPr>
    </w:p>
    <w:p w:rsidR="005E59EC" w:rsidRDefault="005E59EC" w:rsidP="005E59EC">
      <w:pPr>
        <w:spacing w:before="120" w:after="120"/>
        <w:rPr>
          <w:rFonts w:ascii="Courier New" w:hAnsi="Courier New"/>
          <w:iCs/>
          <w:sz w:val="28"/>
          <w:szCs w:val="28"/>
        </w:rPr>
      </w:pPr>
    </w:p>
    <w:p w:rsidR="005E59EC" w:rsidRPr="001802B1" w:rsidRDefault="005E59EC" w:rsidP="005E59EC">
      <w:pPr>
        <w:spacing w:before="120" w:after="120"/>
        <w:rPr>
          <w:rFonts w:ascii="Courier New" w:hAnsi="Courier New"/>
          <w:iCs/>
          <w:sz w:val="28"/>
          <w:szCs w:val="28"/>
        </w:rPr>
      </w:pPr>
      <w:r w:rsidRPr="001802B1">
        <w:rPr>
          <w:rFonts w:ascii="Courier New" w:hAnsi="Courier New"/>
          <w:iCs/>
          <w:sz w:val="28"/>
          <w:szCs w:val="28"/>
        </w:rPr>
        <w:t>While working on our minor project we encountered many new experiences and also several difficulties. But as each such point, we found someone is coming</w:t>
      </w:r>
      <w:r>
        <w:rPr>
          <w:rFonts w:ascii="Courier New" w:hAnsi="Courier New"/>
          <w:iCs/>
          <w:sz w:val="28"/>
          <w:szCs w:val="28"/>
        </w:rPr>
        <w:t xml:space="preserve"> </w:t>
      </w:r>
      <w:r w:rsidRPr="001802B1">
        <w:rPr>
          <w:rFonts w:ascii="Courier New" w:hAnsi="Courier New"/>
          <w:iCs/>
          <w:sz w:val="28"/>
          <w:szCs w:val="28"/>
        </w:rPr>
        <w:t xml:space="preserve">for our help with his full co-operation. </w:t>
      </w:r>
      <w:r>
        <w:rPr>
          <w:rFonts w:ascii="Courier New" w:hAnsi="Courier New"/>
          <w:iCs/>
          <w:sz w:val="28"/>
          <w:szCs w:val="28"/>
        </w:rPr>
        <w:t>I</w:t>
      </w:r>
      <w:r w:rsidRPr="001802B1">
        <w:rPr>
          <w:rFonts w:ascii="Courier New" w:hAnsi="Courier New"/>
          <w:iCs/>
          <w:sz w:val="28"/>
          <w:szCs w:val="28"/>
        </w:rPr>
        <w:t xml:space="preserve"> take the privilege in conveying heartiest gratitude to all those help unable </w:t>
      </w:r>
      <w:r w:rsidR="008205AB">
        <w:rPr>
          <w:rFonts w:ascii="Courier New" w:hAnsi="Courier New"/>
          <w:iCs/>
          <w:sz w:val="28"/>
          <w:szCs w:val="28"/>
        </w:rPr>
        <w:t>to complete this minor project.</w:t>
      </w:r>
      <w:r>
        <w:rPr>
          <w:rFonts w:ascii="Courier New" w:hAnsi="Courier New"/>
          <w:iCs/>
          <w:sz w:val="28"/>
          <w:szCs w:val="28"/>
        </w:rPr>
        <w:t>I</w:t>
      </w:r>
      <w:r w:rsidRPr="001802B1">
        <w:rPr>
          <w:rFonts w:ascii="Courier New" w:hAnsi="Courier New"/>
          <w:iCs/>
          <w:sz w:val="28"/>
          <w:szCs w:val="28"/>
        </w:rPr>
        <w:t xml:space="preserve"> “sincerely</w:t>
      </w:r>
      <w:r>
        <w:rPr>
          <w:rFonts w:ascii="Courier New" w:hAnsi="Courier New"/>
          <w:iCs/>
          <w:sz w:val="28"/>
          <w:szCs w:val="28"/>
        </w:rPr>
        <w:t xml:space="preserve"> and heartedly</w:t>
      </w:r>
      <w:r w:rsidRPr="001802B1">
        <w:rPr>
          <w:rFonts w:ascii="Courier New" w:hAnsi="Courier New"/>
          <w:iCs/>
          <w:sz w:val="28"/>
          <w:szCs w:val="28"/>
        </w:rPr>
        <w:t>” very much thankful to our pro</w:t>
      </w:r>
      <w:r>
        <w:rPr>
          <w:rFonts w:ascii="Courier New" w:hAnsi="Courier New"/>
          <w:iCs/>
          <w:sz w:val="28"/>
          <w:szCs w:val="28"/>
        </w:rPr>
        <w:t xml:space="preserve">ject guide, </w:t>
      </w:r>
      <w:r w:rsidR="008205AB">
        <w:rPr>
          <w:rFonts w:ascii="Courier New" w:hAnsi="Courier New"/>
          <w:iCs/>
          <w:sz w:val="28"/>
          <w:szCs w:val="28"/>
        </w:rPr>
        <w:t>{</w:t>
      </w:r>
      <w:r w:rsidR="008205AB">
        <w:rPr>
          <w:rFonts w:ascii="Courier New" w:hAnsi="Courier New"/>
          <w:b/>
          <w:i/>
          <w:iCs/>
          <w:sz w:val="28"/>
          <w:szCs w:val="28"/>
        </w:rPr>
        <w:t xml:space="preserve">TEACHER NAMe}, </w:t>
      </w:r>
      <w:r w:rsidRPr="001802B1">
        <w:rPr>
          <w:rFonts w:ascii="Courier New" w:hAnsi="Courier New"/>
          <w:iCs/>
          <w:sz w:val="28"/>
          <w:szCs w:val="28"/>
        </w:rPr>
        <w:t>for constant help and valuable suggest</w:t>
      </w:r>
      <w:r>
        <w:rPr>
          <w:rFonts w:ascii="Courier New" w:hAnsi="Courier New"/>
          <w:iCs/>
          <w:sz w:val="28"/>
          <w:szCs w:val="28"/>
        </w:rPr>
        <w:t>ions throughout the project. Her</w:t>
      </w:r>
      <w:r w:rsidRPr="001802B1">
        <w:rPr>
          <w:rFonts w:ascii="Courier New" w:hAnsi="Courier New"/>
          <w:iCs/>
          <w:sz w:val="28"/>
          <w:szCs w:val="28"/>
        </w:rPr>
        <w:t xml:space="preserve"> advice has greatly enhanced the worth this report.</w:t>
      </w:r>
    </w:p>
    <w:p w:rsidR="005E59EC" w:rsidRPr="001802B1" w:rsidRDefault="005E59EC" w:rsidP="005E59EC">
      <w:pPr>
        <w:pStyle w:val="Heading1"/>
        <w:spacing w:before="120"/>
        <w:jc w:val="left"/>
        <w:rPr>
          <w:rFonts w:ascii="Courier New" w:hAnsi="Courier New"/>
          <w:b w:val="0"/>
          <w:iCs/>
          <w:sz w:val="28"/>
          <w:szCs w:val="28"/>
        </w:rPr>
      </w:pPr>
      <w:r>
        <w:rPr>
          <w:rFonts w:ascii="Courier New" w:hAnsi="Courier New"/>
          <w:b w:val="0"/>
          <w:iCs/>
          <w:sz w:val="28"/>
          <w:szCs w:val="28"/>
        </w:rPr>
        <w:t xml:space="preserve">                      I</w:t>
      </w:r>
      <w:r w:rsidRPr="001802B1">
        <w:rPr>
          <w:rFonts w:ascii="Courier New" w:hAnsi="Courier New"/>
          <w:b w:val="0"/>
          <w:iCs/>
          <w:sz w:val="28"/>
          <w:szCs w:val="28"/>
        </w:rPr>
        <w:t xml:space="preserve"> also appreciate and comment the supportive role – played by other Friends for helping us to complete the requirement of minor project.</w:t>
      </w:r>
    </w:p>
    <w:p w:rsidR="005E59EC" w:rsidRPr="001802B1" w:rsidRDefault="005E59EC" w:rsidP="005E59EC">
      <w:pPr>
        <w:pStyle w:val="Heading1"/>
        <w:spacing w:before="120"/>
        <w:jc w:val="left"/>
        <w:rPr>
          <w:rFonts w:ascii="Courier New" w:hAnsi="Courier New"/>
          <w:b w:val="0"/>
          <w:iCs/>
          <w:sz w:val="28"/>
          <w:szCs w:val="28"/>
        </w:rPr>
      </w:pPr>
      <w:r w:rsidRPr="001802B1">
        <w:rPr>
          <w:rFonts w:ascii="Courier New" w:hAnsi="Courier New"/>
          <w:b w:val="0"/>
          <w:iCs/>
          <w:sz w:val="28"/>
          <w:szCs w:val="28"/>
        </w:rPr>
        <w:t>After lot of days today we can</w:t>
      </w:r>
      <w:r>
        <w:rPr>
          <w:rFonts w:ascii="Courier New" w:hAnsi="Courier New"/>
          <w:b w:val="0"/>
          <w:iCs/>
          <w:sz w:val="28"/>
          <w:szCs w:val="28"/>
        </w:rPr>
        <w:t xml:space="preserve"> </w:t>
      </w:r>
      <w:r w:rsidRPr="001802B1">
        <w:rPr>
          <w:rFonts w:ascii="Courier New" w:hAnsi="Courier New"/>
          <w:b w:val="0"/>
          <w:iCs/>
          <w:sz w:val="28"/>
          <w:szCs w:val="28"/>
        </w:rPr>
        <w:t xml:space="preserve">say that our    </w:t>
      </w:r>
      <w:r>
        <w:rPr>
          <w:rFonts w:ascii="Courier New" w:hAnsi="Courier New"/>
          <w:b w:val="0"/>
          <w:iCs/>
          <w:sz w:val="28"/>
          <w:szCs w:val="28"/>
        </w:rPr>
        <w:t>p</w:t>
      </w:r>
      <w:r w:rsidRPr="001802B1">
        <w:rPr>
          <w:rFonts w:ascii="Courier New" w:hAnsi="Courier New"/>
          <w:b w:val="0"/>
          <w:iCs/>
          <w:sz w:val="28"/>
          <w:szCs w:val="28"/>
        </w:rPr>
        <w:t>roject is now complete and</w:t>
      </w:r>
      <w:r>
        <w:rPr>
          <w:rFonts w:ascii="Courier New" w:hAnsi="Courier New"/>
          <w:b w:val="0"/>
          <w:iCs/>
          <w:sz w:val="28"/>
          <w:szCs w:val="28"/>
        </w:rPr>
        <w:t xml:space="preserve"> </w:t>
      </w:r>
      <w:r w:rsidRPr="001802B1">
        <w:rPr>
          <w:rFonts w:ascii="Courier New" w:hAnsi="Courier New"/>
          <w:b w:val="0"/>
          <w:iCs/>
          <w:sz w:val="28"/>
          <w:szCs w:val="28"/>
        </w:rPr>
        <w:t>ready for implementation.</w:t>
      </w:r>
    </w:p>
    <w:p w:rsidR="005E59EC" w:rsidRPr="001802B1" w:rsidRDefault="005E59EC" w:rsidP="005E59EC">
      <w:pPr>
        <w:pStyle w:val="Heading1"/>
        <w:jc w:val="left"/>
        <w:rPr>
          <w:rFonts w:ascii="Courier New" w:hAnsi="Courier New"/>
          <w:b w:val="0"/>
          <w:iCs/>
          <w:sz w:val="28"/>
          <w:szCs w:val="28"/>
        </w:rPr>
      </w:pPr>
    </w:p>
    <w:p w:rsidR="005E59EC" w:rsidRDefault="005E59EC" w:rsidP="005E59EC">
      <w:pPr>
        <w:pStyle w:val="Heading1"/>
        <w:ind w:left="5040"/>
        <w:jc w:val="left"/>
        <w:rPr>
          <w:rFonts w:ascii="Courier New" w:hAnsi="Courier New"/>
          <w:iCs/>
          <w:sz w:val="28"/>
          <w:szCs w:val="28"/>
        </w:rPr>
      </w:pPr>
    </w:p>
    <w:p w:rsidR="005E59EC" w:rsidRDefault="005E59EC" w:rsidP="005E59EC">
      <w:pPr>
        <w:pStyle w:val="Heading1"/>
        <w:ind w:left="5040"/>
        <w:jc w:val="left"/>
        <w:rPr>
          <w:rFonts w:ascii="Courier New" w:hAnsi="Courier New"/>
          <w:iCs/>
          <w:sz w:val="28"/>
          <w:szCs w:val="28"/>
        </w:rPr>
      </w:pPr>
    </w:p>
    <w:p w:rsidR="005E59EC" w:rsidRDefault="005E59EC" w:rsidP="005E59EC"/>
    <w:p w:rsidR="005E59EC" w:rsidRDefault="005E59EC" w:rsidP="005E59EC"/>
    <w:p w:rsidR="005E59EC" w:rsidRDefault="005E59EC" w:rsidP="005E59EC"/>
    <w:p w:rsidR="005E59EC" w:rsidRPr="005E59EC" w:rsidRDefault="005E59EC" w:rsidP="005E59EC"/>
    <w:p w:rsidR="005E59EC" w:rsidRDefault="005E59EC" w:rsidP="005E59EC">
      <w:pPr>
        <w:pStyle w:val="Heading1"/>
        <w:ind w:left="5040"/>
        <w:jc w:val="left"/>
        <w:rPr>
          <w:rFonts w:ascii="Courier New" w:hAnsi="Courier New"/>
          <w:iCs/>
          <w:sz w:val="28"/>
          <w:szCs w:val="28"/>
        </w:rPr>
      </w:pPr>
    </w:p>
    <w:p w:rsidR="005E59EC" w:rsidRDefault="005E59EC" w:rsidP="005E59EC"/>
    <w:p w:rsidR="005E59EC" w:rsidRPr="005E59EC" w:rsidRDefault="005E59EC" w:rsidP="005E59EC"/>
    <w:p w:rsidR="005E59EC" w:rsidRPr="00736792" w:rsidRDefault="008205AB" w:rsidP="005E59EC">
      <w:pPr>
        <w:pStyle w:val="Heading1"/>
        <w:ind w:left="5040"/>
        <w:jc w:val="left"/>
        <w:rPr>
          <w:rFonts w:ascii="Courier New" w:hAnsi="Courier New"/>
          <w:iCs/>
          <w:sz w:val="28"/>
          <w:szCs w:val="28"/>
        </w:rPr>
      </w:pPr>
      <w:r>
        <w:rPr>
          <w:rFonts w:ascii="Courier New" w:hAnsi="Courier New"/>
          <w:iCs/>
          <w:sz w:val="28"/>
          <w:szCs w:val="28"/>
        </w:rPr>
        <w:t>{Name}</w:t>
      </w:r>
    </w:p>
    <w:p w:rsidR="008205AB" w:rsidRPr="008205AB" w:rsidRDefault="008205AB" w:rsidP="008205AB">
      <w:pPr>
        <w:pStyle w:val="Heading1"/>
        <w:ind w:left="5040"/>
        <w:jc w:val="left"/>
        <w:rPr>
          <w:rFonts w:ascii="Courier New" w:hAnsi="Courier New"/>
          <w:b w:val="0"/>
          <w:iCs/>
          <w:sz w:val="28"/>
          <w:szCs w:val="28"/>
        </w:rPr>
      </w:pPr>
      <w:r>
        <w:rPr>
          <w:rFonts w:ascii="Courier New" w:hAnsi="Courier New"/>
          <w:b w:val="0"/>
          <w:iCs/>
          <w:sz w:val="28"/>
          <w:szCs w:val="28"/>
        </w:rPr>
        <w:t>{Class}</w:t>
      </w:r>
    </w:p>
    <w:p w:rsidR="005E59EC" w:rsidRPr="001802B1" w:rsidRDefault="008205AB" w:rsidP="005E59EC">
      <w:pPr>
        <w:pStyle w:val="Heading1"/>
        <w:ind w:left="5040"/>
        <w:jc w:val="left"/>
        <w:rPr>
          <w:rFonts w:ascii="Courier New" w:hAnsi="Courier New"/>
          <w:b w:val="0"/>
          <w:iCs/>
          <w:sz w:val="28"/>
          <w:szCs w:val="28"/>
        </w:rPr>
      </w:pPr>
      <w:r>
        <w:rPr>
          <w:rFonts w:ascii="Courier New" w:hAnsi="Courier New"/>
          <w:b w:val="0"/>
          <w:iCs/>
          <w:sz w:val="28"/>
          <w:szCs w:val="28"/>
        </w:rPr>
        <w:t>{ROLL NO}</w:t>
      </w:r>
    </w:p>
    <w:p w:rsidR="005E59EC" w:rsidRDefault="005E59EC" w:rsidP="005E59EC">
      <w:pPr>
        <w:spacing w:line="360" w:lineRule="auto"/>
        <w:jc w:val="center"/>
        <w:rPr>
          <w:spacing w:val="24"/>
          <w:sz w:val="24"/>
          <w:szCs w:val="24"/>
        </w:rPr>
      </w:pPr>
      <w:r>
        <w:rPr>
          <w:spacing w:val="24"/>
          <w:sz w:val="32"/>
          <w:u w:val="single"/>
        </w:rPr>
        <w:br w:type="page"/>
      </w:r>
    </w:p>
    <w:p w:rsidR="005E59EC" w:rsidRDefault="005E59EC" w:rsidP="005E59EC">
      <w:pPr>
        <w:spacing w:line="360" w:lineRule="auto"/>
        <w:rPr>
          <w:spacing w:val="24"/>
          <w:sz w:val="24"/>
          <w:szCs w:val="24"/>
        </w:rPr>
      </w:pPr>
    </w:p>
    <w:p w:rsidR="005E59EC" w:rsidRPr="00224598" w:rsidRDefault="005E59EC" w:rsidP="005E59EC">
      <w:pPr>
        <w:spacing w:line="360" w:lineRule="auto"/>
        <w:rPr>
          <w:spacing w:val="24"/>
          <w:sz w:val="24"/>
          <w:szCs w:val="24"/>
        </w:rPr>
      </w:pPr>
      <w:r>
        <w:rPr>
          <w:spacing w:val="24"/>
          <w:sz w:val="24"/>
          <w:szCs w:val="24"/>
        </w:rPr>
        <w:t xml:space="preserve">                   </w:t>
      </w:r>
      <w:r w:rsidR="00E8346A">
        <w:rPr>
          <w:spacing w:val="24"/>
          <w:sz w:val="32"/>
          <w:u w:val="single"/>
        </w:rPr>
        <w:pict>
          <v:shape id="_x0000_i1026" type="#_x0000_t136" style="width:274.75pt;height:30.3pt" fillcolor="black">
            <v:shadow color="#868686"/>
            <v:textpath style="font-family:&quot;Impact&quot;;v-text-kern:t" trim="t" fitpath="t" string="Certificate"/>
          </v:shape>
        </w:pict>
      </w:r>
    </w:p>
    <w:p w:rsidR="005E59EC" w:rsidRDefault="005E59EC" w:rsidP="005E59EC">
      <w:pPr>
        <w:spacing w:before="120" w:after="120" w:line="360" w:lineRule="auto"/>
        <w:jc w:val="both"/>
        <w:rPr>
          <w:rFonts w:ascii="Courier New" w:hAnsi="Courier New"/>
          <w:iCs/>
          <w:sz w:val="28"/>
          <w:szCs w:val="28"/>
        </w:rPr>
      </w:pPr>
    </w:p>
    <w:p w:rsidR="005E59EC" w:rsidRDefault="005E59EC" w:rsidP="005E59EC">
      <w:pPr>
        <w:spacing w:before="120" w:after="120" w:line="360" w:lineRule="auto"/>
        <w:jc w:val="both"/>
        <w:rPr>
          <w:rFonts w:ascii="Courier New" w:hAnsi="Courier New"/>
          <w:iCs/>
          <w:sz w:val="28"/>
          <w:szCs w:val="28"/>
        </w:rPr>
      </w:pPr>
    </w:p>
    <w:p w:rsidR="005E59EC" w:rsidRPr="00990E44" w:rsidRDefault="005E59EC" w:rsidP="005E59EC">
      <w:pPr>
        <w:spacing w:before="120" w:after="120" w:line="360" w:lineRule="auto"/>
        <w:jc w:val="both"/>
        <w:rPr>
          <w:rFonts w:ascii="Courier New" w:hAnsi="Courier New"/>
          <w:iCs/>
          <w:sz w:val="28"/>
          <w:szCs w:val="28"/>
        </w:rPr>
      </w:pPr>
      <w:r w:rsidRPr="00990E44">
        <w:rPr>
          <w:rFonts w:ascii="Courier New" w:hAnsi="Courier New"/>
          <w:iCs/>
          <w:sz w:val="28"/>
          <w:szCs w:val="28"/>
        </w:rPr>
        <w:t>This is to certify that this “</w:t>
      </w:r>
      <w:r w:rsidR="008205AB">
        <w:rPr>
          <w:rFonts w:ascii="Courier New" w:hAnsi="Courier New"/>
          <w:iCs/>
          <w:sz w:val="28"/>
          <w:szCs w:val="28"/>
        </w:rPr>
        <w:t>HOTEL MANAGEMENT</w:t>
      </w:r>
      <w:r>
        <w:rPr>
          <w:rFonts w:ascii="Courier New" w:hAnsi="Courier New"/>
          <w:iCs/>
          <w:sz w:val="28"/>
          <w:szCs w:val="28"/>
        </w:rPr>
        <w:t xml:space="preserve"> SYSTEM</w:t>
      </w:r>
      <w:r w:rsidRPr="00990E44">
        <w:rPr>
          <w:rFonts w:ascii="Courier New" w:hAnsi="Courier New"/>
          <w:iCs/>
          <w:sz w:val="28"/>
          <w:szCs w:val="28"/>
        </w:rPr>
        <w:t xml:space="preserve">” has been designed and developed by </w:t>
      </w:r>
      <w:r w:rsidR="008205AB">
        <w:rPr>
          <w:rFonts w:ascii="Courier New" w:hAnsi="Courier New"/>
          <w:iCs/>
          <w:sz w:val="28"/>
          <w:szCs w:val="28"/>
        </w:rPr>
        <w:t>{NAME}</w:t>
      </w:r>
      <w:r>
        <w:rPr>
          <w:rFonts w:ascii="Courier New" w:hAnsi="Courier New"/>
          <w:iCs/>
          <w:sz w:val="28"/>
          <w:szCs w:val="28"/>
        </w:rPr>
        <w:t xml:space="preserve"> </w:t>
      </w:r>
      <w:r w:rsidRPr="00990E44">
        <w:rPr>
          <w:rFonts w:ascii="Courier New" w:hAnsi="Courier New"/>
          <w:iCs/>
          <w:sz w:val="28"/>
          <w:szCs w:val="28"/>
        </w:rPr>
        <w:t xml:space="preserve">student of </w:t>
      </w:r>
      <w:r w:rsidR="008205AB">
        <w:rPr>
          <w:rFonts w:ascii="Courier New" w:hAnsi="Courier New"/>
          <w:iCs/>
          <w:sz w:val="28"/>
          <w:szCs w:val="28"/>
        </w:rPr>
        <w:t>{CLASS NAME}</w:t>
      </w:r>
      <w:r w:rsidRPr="00990E44">
        <w:rPr>
          <w:rFonts w:ascii="Courier New" w:hAnsi="Courier New"/>
          <w:iCs/>
          <w:sz w:val="28"/>
          <w:szCs w:val="28"/>
        </w:rPr>
        <w:t xml:space="preserve"> under the guidance of </w:t>
      </w:r>
      <w:r w:rsidR="008205AB">
        <w:rPr>
          <w:rFonts w:ascii="Courier New" w:hAnsi="Courier New"/>
          <w:iCs/>
          <w:sz w:val="28"/>
          <w:szCs w:val="28"/>
        </w:rPr>
        <w:t>{</w:t>
      </w:r>
      <w:r w:rsidRPr="00736792">
        <w:rPr>
          <w:rFonts w:ascii="Courier New" w:hAnsi="Courier New"/>
          <w:b/>
          <w:i/>
          <w:iCs/>
          <w:sz w:val="28"/>
          <w:szCs w:val="28"/>
        </w:rPr>
        <w:t>TEACHER NAME</w:t>
      </w:r>
      <w:r w:rsidR="008205AB">
        <w:rPr>
          <w:rFonts w:ascii="Courier New" w:hAnsi="Courier New"/>
          <w:b/>
          <w:i/>
          <w:iCs/>
          <w:sz w:val="28"/>
          <w:szCs w:val="28"/>
        </w:rPr>
        <w:t>}</w:t>
      </w:r>
    </w:p>
    <w:p w:rsidR="005E59EC" w:rsidRPr="00990E44" w:rsidRDefault="005E59EC" w:rsidP="005E59EC">
      <w:pPr>
        <w:spacing w:before="120" w:after="120" w:line="360" w:lineRule="auto"/>
        <w:jc w:val="both"/>
        <w:rPr>
          <w:rFonts w:ascii="Courier New" w:hAnsi="Courier New"/>
          <w:iCs/>
          <w:sz w:val="28"/>
          <w:szCs w:val="28"/>
        </w:rPr>
      </w:pPr>
    </w:p>
    <w:p w:rsidR="005E59EC" w:rsidRPr="00990E44" w:rsidRDefault="005E59EC" w:rsidP="005E59EC">
      <w:pPr>
        <w:spacing w:before="120" w:after="120" w:line="360" w:lineRule="auto"/>
        <w:jc w:val="both"/>
        <w:rPr>
          <w:rFonts w:ascii="Courier New" w:hAnsi="Courier New"/>
          <w:iCs/>
          <w:sz w:val="28"/>
          <w:szCs w:val="28"/>
        </w:rPr>
      </w:pPr>
    </w:p>
    <w:p w:rsidR="005E59EC" w:rsidRPr="008F7363" w:rsidRDefault="005E59EC" w:rsidP="005E59EC">
      <w:pPr>
        <w:spacing w:before="120" w:after="120" w:line="360" w:lineRule="auto"/>
        <w:jc w:val="both"/>
        <w:rPr>
          <w:b/>
          <w:i/>
          <w:sz w:val="28"/>
          <w:szCs w:val="28"/>
        </w:rPr>
      </w:pPr>
    </w:p>
    <w:p w:rsidR="005E59EC" w:rsidRDefault="005E59EC" w:rsidP="005E59EC">
      <w:pPr>
        <w:spacing w:before="120" w:after="120" w:line="360" w:lineRule="auto"/>
      </w:pPr>
    </w:p>
    <w:p w:rsidR="005E59EC" w:rsidRDefault="005E59EC" w:rsidP="005E59EC">
      <w:pPr>
        <w:spacing w:before="120" w:after="120" w:line="360" w:lineRule="auto"/>
      </w:pPr>
    </w:p>
    <w:p w:rsidR="008205AB" w:rsidRDefault="008205AB" w:rsidP="005E59EC">
      <w:pPr>
        <w:spacing w:before="120" w:after="120" w:line="360" w:lineRule="auto"/>
      </w:pPr>
    </w:p>
    <w:p w:rsidR="005E59EC" w:rsidRDefault="005E59EC" w:rsidP="005E59EC">
      <w:pPr>
        <w:spacing w:before="120" w:after="120" w:line="360" w:lineRule="auto"/>
      </w:pPr>
    </w:p>
    <w:p w:rsidR="005E59EC" w:rsidRDefault="005E59EC" w:rsidP="005E59EC">
      <w:pPr>
        <w:spacing w:before="120" w:after="120" w:line="360" w:lineRule="auto"/>
      </w:pPr>
    </w:p>
    <w:p w:rsidR="005E59EC" w:rsidRDefault="005E59EC" w:rsidP="005E59EC">
      <w:pPr>
        <w:spacing w:before="120" w:after="120" w:line="360" w:lineRule="auto"/>
      </w:pPr>
    </w:p>
    <w:p w:rsidR="005E59EC" w:rsidRDefault="005E59EC" w:rsidP="005E59EC">
      <w:pPr>
        <w:spacing w:before="120" w:after="120" w:line="360" w:lineRule="auto"/>
        <w:rPr>
          <w:sz w:val="32"/>
          <w:szCs w:val="32"/>
        </w:rPr>
      </w:pPr>
      <w:r w:rsidRPr="001E2F30">
        <w:t xml:space="preserve"> </w:t>
      </w:r>
      <w:r w:rsidRPr="001E2F30">
        <w:rPr>
          <w:sz w:val="28"/>
          <w:szCs w:val="28"/>
        </w:rPr>
        <w:t xml:space="preserve">Date:      </w:t>
      </w:r>
      <w:r w:rsidRPr="001E2F30">
        <w:rPr>
          <w:sz w:val="32"/>
          <w:szCs w:val="32"/>
        </w:rPr>
        <w:t xml:space="preserve">                                                     </w:t>
      </w:r>
      <w:r>
        <w:rPr>
          <w:sz w:val="32"/>
          <w:szCs w:val="32"/>
        </w:rPr>
        <w:t xml:space="preserve">                </w:t>
      </w:r>
      <w:r w:rsidRPr="001E2F30">
        <w:rPr>
          <w:sz w:val="32"/>
          <w:szCs w:val="32"/>
        </w:rPr>
        <w:t>(Signature)</w:t>
      </w:r>
    </w:p>
    <w:p w:rsidR="005E59EC" w:rsidRPr="0053537D" w:rsidRDefault="005E59EC" w:rsidP="005E59EC">
      <w:pPr>
        <w:spacing w:before="120" w:after="120" w:line="360" w:lineRule="auto"/>
        <w:rPr>
          <w:sz w:val="32"/>
          <w:szCs w:val="32"/>
        </w:rPr>
      </w:pPr>
      <w:r>
        <w:rPr>
          <w:sz w:val="32"/>
          <w:szCs w:val="32"/>
        </w:rPr>
        <w:t xml:space="preserve">                                                                  </w:t>
      </w:r>
    </w:p>
    <w:p w:rsidR="005E59EC" w:rsidRPr="001E2F30" w:rsidRDefault="005E59EC" w:rsidP="005E59EC">
      <w:pPr>
        <w:spacing w:before="120" w:after="120" w:line="360" w:lineRule="auto"/>
        <w:rPr>
          <w:sz w:val="28"/>
          <w:szCs w:val="28"/>
        </w:rPr>
      </w:pPr>
      <w:r w:rsidRPr="001E2F30">
        <w:rPr>
          <w:sz w:val="28"/>
          <w:szCs w:val="28"/>
        </w:rPr>
        <w:tab/>
      </w:r>
      <w:r w:rsidRPr="001E2F30">
        <w:rPr>
          <w:sz w:val="28"/>
          <w:szCs w:val="28"/>
        </w:rPr>
        <w:tab/>
      </w:r>
      <w:r w:rsidRPr="001E2F30">
        <w:rPr>
          <w:sz w:val="28"/>
          <w:szCs w:val="28"/>
        </w:rPr>
        <w:tab/>
      </w:r>
      <w:r w:rsidRPr="001E2F30">
        <w:rPr>
          <w:sz w:val="28"/>
          <w:szCs w:val="28"/>
        </w:rPr>
        <w:tab/>
      </w:r>
      <w:r w:rsidRPr="001E2F30">
        <w:rPr>
          <w:sz w:val="28"/>
          <w:szCs w:val="28"/>
        </w:rPr>
        <w:tab/>
      </w:r>
      <w:r w:rsidRPr="001E2F30">
        <w:rPr>
          <w:sz w:val="28"/>
          <w:szCs w:val="28"/>
        </w:rPr>
        <w:tab/>
      </w:r>
      <w:r w:rsidRPr="001E2F30">
        <w:rPr>
          <w:sz w:val="28"/>
          <w:szCs w:val="28"/>
        </w:rPr>
        <w:tab/>
      </w:r>
      <w:r>
        <w:rPr>
          <w:sz w:val="28"/>
          <w:szCs w:val="28"/>
        </w:rPr>
        <w:t xml:space="preserve">    </w:t>
      </w:r>
    </w:p>
    <w:p w:rsidR="005E59EC" w:rsidRPr="002647C7" w:rsidRDefault="005E59EC" w:rsidP="005E59EC">
      <w:pPr>
        <w:spacing w:before="120" w:after="120"/>
        <w:rPr>
          <w:b/>
          <w:iCs/>
          <w:color w:val="000000"/>
          <w:sz w:val="56"/>
          <w:szCs w:val="56"/>
          <w:u w:val="single"/>
        </w:rPr>
      </w:pPr>
      <w:r>
        <w:rPr>
          <w:b/>
          <w:i/>
          <w:iCs/>
          <w:sz w:val="36"/>
        </w:rPr>
        <w:br w:type="page"/>
      </w:r>
      <w:r>
        <w:rPr>
          <w:b/>
          <w:iCs/>
          <w:color w:val="000000"/>
          <w:sz w:val="36"/>
        </w:rPr>
        <w:lastRenderedPageBreak/>
        <w:t xml:space="preserve">            </w:t>
      </w:r>
      <w:r w:rsidRPr="002647C7">
        <w:rPr>
          <w:b/>
          <w:iCs/>
          <w:color w:val="000000"/>
          <w:sz w:val="36"/>
        </w:rPr>
        <w:t xml:space="preserve">    </w:t>
      </w:r>
      <w:r w:rsidRPr="00F325EC">
        <w:rPr>
          <w:b/>
          <w:iCs/>
          <w:color w:val="000000"/>
          <w:sz w:val="72"/>
          <w:szCs w:val="56"/>
          <w:u w:val="single"/>
        </w:rPr>
        <w:t xml:space="preserve">STUDENT’S PROFILE   </w:t>
      </w:r>
    </w:p>
    <w:p w:rsidR="005E59EC" w:rsidRDefault="005E59EC" w:rsidP="005E59EC">
      <w:pPr>
        <w:spacing w:before="120" w:after="120"/>
        <w:rPr>
          <w:b/>
          <w:i/>
          <w:iCs/>
          <w:sz w:val="36"/>
        </w:rPr>
      </w:pPr>
    </w:p>
    <w:p w:rsidR="005E59EC" w:rsidRDefault="005E59EC" w:rsidP="005E59EC">
      <w:pPr>
        <w:spacing w:before="120" w:after="120"/>
        <w:rPr>
          <w:b/>
          <w:i/>
          <w:iCs/>
          <w:sz w:val="36"/>
        </w:rPr>
      </w:pPr>
    </w:p>
    <w:p w:rsidR="005E59EC" w:rsidRDefault="005E59EC" w:rsidP="005E59EC">
      <w:pPr>
        <w:spacing w:before="120" w:after="120"/>
        <w:rPr>
          <w:b/>
          <w:i/>
          <w:iCs/>
          <w:sz w:val="36"/>
        </w:rPr>
      </w:pPr>
    </w:p>
    <w:p w:rsidR="005E59EC" w:rsidRDefault="005E59EC" w:rsidP="005E59EC">
      <w:pPr>
        <w:spacing w:before="120" w:after="120"/>
        <w:rPr>
          <w:b/>
          <w:i/>
          <w:iCs/>
          <w:sz w:val="36"/>
        </w:rPr>
      </w:pPr>
    </w:p>
    <w:p w:rsidR="005E59EC" w:rsidRDefault="005E59EC" w:rsidP="005E59EC">
      <w:pPr>
        <w:spacing w:before="120" w:after="120"/>
        <w:rPr>
          <w:b/>
          <w:i/>
          <w:iCs/>
          <w:sz w:val="36"/>
        </w:rPr>
      </w:pPr>
    </w:p>
    <w:p w:rsidR="005E59EC" w:rsidRDefault="005E59EC" w:rsidP="005E59EC">
      <w:pPr>
        <w:spacing w:before="120" w:after="120"/>
        <w:rPr>
          <w:b/>
          <w:i/>
          <w:iCs/>
          <w:sz w:val="36"/>
        </w:rPr>
      </w:pPr>
      <w:r>
        <w:rPr>
          <w:b/>
          <w:i/>
          <w:iCs/>
          <w:sz w:val="36"/>
        </w:rPr>
        <w:t>Team Members:</w:t>
      </w:r>
    </w:p>
    <w:p w:rsidR="005E59EC" w:rsidRDefault="005E59EC" w:rsidP="005E59EC">
      <w:pPr>
        <w:spacing w:before="120" w:after="120"/>
        <w:rPr>
          <w:b/>
          <w:i/>
          <w:iCs/>
          <w:sz w:val="36"/>
        </w:rPr>
      </w:pPr>
    </w:p>
    <w:p w:rsidR="005E59EC" w:rsidRDefault="005E59EC" w:rsidP="005E59EC">
      <w:pPr>
        <w:spacing w:before="120" w:after="120"/>
        <w:rPr>
          <w:b/>
          <w:iCs/>
          <w:sz w:val="36"/>
        </w:rPr>
      </w:pPr>
      <w:r w:rsidRPr="006A2F02">
        <w:rPr>
          <w:b/>
          <w:iCs/>
          <w:sz w:val="36"/>
        </w:rPr>
        <w:t>C</w:t>
      </w:r>
      <w:r w:rsidR="008205AB">
        <w:rPr>
          <w:b/>
          <w:iCs/>
          <w:sz w:val="36"/>
        </w:rPr>
        <w:t xml:space="preserve">ourse                        </w:t>
      </w:r>
    </w:p>
    <w:p w:rsidR="005E59EC" w:rsidRPr="006A2F02" w:rsidRDefault="005E59EC" w:rsidP="005E59EC">
      <w:pPr>
        <w:spacing w:before="120" w:after="120"/>
        <w:rPr>
          <w:b/>
          <w:iCs/>
          <w:sz w:val="36"/>
        </w:rPr>
      </w:pPr>
    </w:p>
    <w:p w:rsidR="005E59EC" w:rsidRDefault="005E59EC" w:rsidP="005E59EC">
      <w:pPr>
        <w:spacing w:before="120" w:after="120"/>
        <w:rPr>
          <w:b/>
          <w:iCs/>
          <w:sz w:val="28"/>
          <w:szCs w:val="28"/>
        </w:rPr>
      </w:pPr>
      <w:r w:rsidRPr="006A2F02">
        <w:rPr>
          <w:b/>
          <w:iCs/>
          <w:sz w:val="36"/>
        </w:rPr>
        <w:t>Project Title</w:t>
      </w:r>
      <w:r w:rsidR="008205AB">
        <w:rPr>
          <w:b/>
          <w:iCs/>
          <w:sz w:val="28"/>
          <w:szCs w:val="28"/>
        </w:rPr>
        <w:t xml:space="preserve">               HOTEL</w:t>
      </w:r>
      <w:r w:rsidRPr="00736792">
        <w:rPr>
          <w:b/>
          <w:iCs/>
          <w:sz w:val="28"/>
          <w:szCs w:val="28"/>
        </w:rPr>
        <w:t xml:space="preserve"> MANAGEMENT SYSTEM</w:t>
      </w:r>
    </w:p>
    <w:p w:rsidR="005E59EC" w:rsidRPr="006A2F02" w:rsidRDefault="005E59EC" w:rsidP="005E59EC">
      <w:pPr>
        <w:spacing w:before="120" w:after="120"/>
        <w:rPr>
          <w:b/>
          <w:iCs/>
          <w:sz w:val="36"/>
        </w:rPr>
      </w:pPr>
    </w:p>
    <w:p w:rsidR="005E59EC" w:rsidRPr="006A2F02" w:rsidRDefault="005E59EC" w:rsidP="005E59EC">
      <w:pPr>
        <w:spacing w:before="120" w:after="120"/>
        <w:rPr>
          <w:b/>
          <w:iCs/>
          <w:sz w:val="36"/>
        </w:rPr>
      </w:pPr>
      <w:r w:rsidRPr="006A2F02">
        <w:rPr>
          <w:b/>
          <w:iCs/>
          <w:sz w:val="36"/>
        </w:rPr>
        <w:t xml:space="preserve">Project Guide            </w:t>
      </w:r>
    </w:p>
    <w:p w:rsidR="005E59EC" w:rsidRDefault="005E59EC" w:rsidP="005E59EC">
      <w:pPr>
        <w:spacing w:before="120" w:after="120"/>
        <w:rPr>
          <w:b/>
          <w:iCs/>
          <w:sz w:val="36"/>
        </w:rPr>
      </w:pPr>
    </w:p>
    <w:p w:rsidR="005E59EC" w:rsidRDefault="005E59EC" w:rsidP="005E59EC">
      <w:pPr>
        <w:spacing w:before="120" w:after="120"/>
        <w:rPr>
          <w:b/>
          <w:iCs/>
          <w:sz w:val="36"/>
        </w:rPr>
      </w:pPr>
    </w:p>
    <w:p w:rsidR="003D150D" w:rsidRDefault="003D150D"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Pr="00265E50" w:rsidRDefault="005E59EC" w:rsidP="005E59EC">
      <w:pPr>
        <w:spacing w:before="120" w:after="120"/>
        <w:rPr>
          <w:b/>
          <w:i/>
          <w:iCs/>
          <w:sz w:val="36"/>
        </w:rPr>
      </w:pPr>
      <w:r>
        <w:rPr>
          <w:b/>
          <w:i/>
          <w:iCs/>
          <w:sz w:val="36"/>
        </w:rPr>
        <w:lastRenderedPageBreak/>
        <w:t xml:space="preserve">                                </w:t>
      </w:r>
      <w:r w:rsidRPr="00D25A16">
        <w:rPr>
          <w:b/>
          <w:sz w:val="96"/>
          <w:szCs w:val="96"/>
          <w:u w:val="single"/>
        </w:rPr>
        <w:t>INDEX</w:t>
      </w:r>
    </w:p>
    <w:p w:rsidR="005E59EC" w:rsidRDefault="005E59EC" w:rsidP="005E59EC">
      <w:pPr>
        <w:spacing w:before="120" w:after="120"/>
        <w:rPr>
          <w:b/>
          <w:i/>
          <w:iCs/>
          <w:sz w:val="36"/>
          <w:u w:val="single"/>
        </w:rPr>
      </w:pPr>
    </w:p>
    <w:p w:rsidR="005E59EC" w:rsidRPr="00D25A16" w:rsidRDefault="005E59EC" w:rsidP="005E59EC">
      <w:pPr>
        <w:spacing w:before="120" w:after="120"/>
        <w:rPr>
          <w:b/>
          <w:i/>
          <w:iCs/>
          <w:sz w:val="36"/>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8"/>
        <w:gridCol w:w="3541"/>
      </w:tblGrid>
      <w:tr w:rsidR="005E59EC" w:rsidRPr="00052F60" w:rsidTr="00D32B80">
        <w:trPr>
          <w:trHeight w:val="783"/>
        </w:trPr>
        <w:tc>
          <w:tcPr>
            <w:tcW w:w="5688" w:type="dxa"/>
            <w:vAlign w:val="center"/>
          </w:tcPr>
          <w:p w:rsidR="005E59EC" w:rsidRPr="00052F60" w:rsidRDefault="005E59EC" w:rsidP="005E59EC">
            <w:pPr>
              <w:jc w:val="center"/>
              <w:rPr>
                <w:b/>
                <w:sz w:val="36"/>
                <w:szCs w:val="36"/>
              </w:rPr>
            </w:pPr>
            <w:r w:rsidRPr="005E59EC">
              <w:rPr>
                <w:b/>
                <w:spacing w:val="24"/>
                <w:sz w:val="36"/>
                <w:szCs w:val="36"/>
              </w:rPr>
              <w:t>Topic</w:t>
            </w:r>
          </w:p>
        </w:tc>
        <w:tc>
          <w:tcPr>
            <w:tcW w:w="3541" w:type="dxa"/>
            <w:vAlign w:val="center"/>
          </w:tcPr>
          <w:p w:rsidR="005E59EC" w:rsidRPr="00052F60" w:rsidRDefault="005E59EC" w:rsidP="005E59EC">
            <w:pPr>
              <w:jc w:val="center"/>
              <w:rPr>
                <w:b/>
                <w:spacing w:val="24"/>
                <w:sz w:val="36"/>
                <w:szCs w:val="36"/>
              </w:rPr>
            </w:pPr>
            <w:r w:rsidRPr="00052F60">
              <w:rPr>
                <w:b/>
                <w:spacing w:val="24"/>
                <w:sz w:val="36"/>
                <w:szCs w:val="36"/>
              </w:rPr>
              <w:t>Page No</w:t>
            </w:r>
          </w:p>
        </w:tc>
      </w:tr>
      <w:tr w:rsidR="005E59EC" w:rsidTr="00D32B80">
        <w:trPr>
          <w:trHeight w:val="718"/>
        </w:trPr>
        <w:tc>
          <w:tcPr>
            <w:tcW w:w="5688" w:type="dxa"/>
          </w:tcPr>
          <w:p w:rsidR="005E59EC" w:rsidRDefault="005E59EC" w:rsidP="00565C07">
            <w:pPr>
              <w:rPr>
                <w:spacing w:val="24"/>
                <w:sz w:val="32"/>
              </w:rPr>
            </w:pPr>
            <w:r>
              <w:rPr>
                <w:spacing w:val="24"/>
                <w:sz w:val="32"/>
              </w:rPr>
              <w:t>Introduction to project</w:t>
            </w:r>
          </w:p>
        </w:tc>
        <w:tc>
          <w:tcPr>
            <w:tcW w:w="3541" w:type="dxa"/>
          </w:tcPr>
          <w:p w:rsidR="005E59EC" w:rsidRDefault="005E59EC" w:rsidP="00565C07">
            <w:pPr>
              <w:rPr>
                <w:spacing w:val="24"/>
                <w:sz w:val="32"/>
              </w:rPr>
            </w:pPr>
          </w:p>
        </w:tc>
      </w:tr>
      <w:tr w:rsidR="005E59EC" w:rsidTr="00D32B80">
        <w:trPr>
          <w:trHeight w:val="685"/>
        </w:trPr>
        <w:tc>
          <w:tcPr>
            <w:tcW w:w="5688" w:type="dxa"/>
          </w:tcPr>
          <w:p w:rsidR="005E59EC" w:rsidRDefault="005E59EC" w:rsidP="00565C07">
            <w:pPr>
              <w:rPr>
                <w:spacing w:val="24"/>
                <w:sz w:val="32"/>
              </w:rPr>
            </w:pPr>
            <w:r>
              <w:rPr>
                <w:spacing w:val="24"/>
                <w:sz w:val="32"/>
              </w:rPr>
              <w:t>Study of Existing System</w:t>
            </w:r>
          </w:p>
        </w:tc>
        <w:tc>
          <w:tcPr>
            <w:tcW w:w="3541" w:type="dxa"/>
          </w:tcPr>
          <w:p w:rsidR="005E59EC" w:rsidRDefault="005E59EC" w:rsidP="00565C07">
            <w:pPr>
              <w:rPr>
                <w:spacing w:val="24"/>
                <w:sz w:val="32"/>
              </w:rPr>
            </w:pPr>
          </w:p>
        </w:tc>
      </w:tr>
      <w:tr w:rsidR="005E59EC" w:rsidTr="00D32B80">
        <w:trPr>
          <w:trHeight w:val="685"/>
        </w:trPr>
        <w:tc>
          <w:tcPr>
            <w:tcW w:w="5688" w:type="dxa"/>
          </w:tcPr>
          <w:p w:rsidR="005E59EC" w:rsidRDefault="00D32B80" w:rsidP="00D32B80">
            <w:pPr>
              <w:rPr>
                <w:spacing w:val="24"/>
                <w:sz w:val="32"/>
              </w:rPr>
            </w:pPr>
            <w:r>
              <w:rPr>
                <w:spacing w:val="24"/>
                <w:sz w:val="32"/>
              </w:rPr>
              <w:t>System Specification Requirement</w:t>
            </w:r>
          </w:p>
        </w:tc>
        <w:tc>
          <w:tcPr>
            <w:tcW w:w="3541" w:type="dxa"/>
          </w:tcPr>
          <w:p w:rsidR="005E59EC" w:rsidRDefault="005E59EC" w:rsidP="00565C07">
            <w:pPr>
              <w:rPr>
                <w:spacing w:val="24"/>
                <w:sz w:val="32"/>
              </w:rPr>
            </w:pPr>
          </w:p>
        </w:tc>
      </w:tr>
      <w:tr w:rsidR="005E59EC" w:rsidTr="00D32B80">
        <w:trPr>
          <w:trHeight w:val="685"/>
        </w:trPr>
        <w:tc>
          <w:tcPr>
            <w:tcW w:w="5688" w:type="dxa"/>
          </w:tcPr>
          <w:p w:rsidR="005E59EC" w:rsidRDefault="005E59EC" w:rsidP="00565C07">
            <w:pPr>
              <w:rPr>
                <w:spacing w:val="24"/>
                <w:sz w:val="32"/>
              </w:rPr>
            </w:pPr>
            <w:r>
              <w:rPr>
                <w:spacing w:val="24"/>
                <w:sz w:val="32"/>
              </w:rPr>
              <w:t>Data Flow Diagrams</w:t>
            </w:r>
          </w:p>
        </w:tc>
        <w:tc>
          <w:tcPr>
            <w:tcW w:w="3541" w:type="dxa"/>
          </w:tcPr>
          <w:p w:rsidR="005E59EC" w:rsidRDefault="005E59EC" w:rsidP="00565C07">
            <w:pPr>
              <w:rPr>
                <w:spacing w:val="24"/>
                <w:sz w:val="32"/>
              </w:rPr>
            </w:pPr>
          </w:p>
        </w:tc>
      </w:tr>
      <w:tr w:rsidR="005E59EC" w:rsidTr="00D32B80">
        <w:trPr>
          <w:trHeight w:val="685"/>
        </w:trPr>
        <w:tc>
          <w:tcPr>
            <w:tcW w:w="5688" w:type="dxa"/>
          </w:tcPr>
          <w:p w:rsidR="005E59EC" w:rsidRDefault="005E59EC" w:rsidP="00565C07">
            <w:pPr>
              <w:rPr>
                <w:spacing w:val="24"/>
                <w:sz w:val="32"/>
              </w:rPr>
            </w:pPr>
            <w:r>
              <w:rPr>
                <w:spacing w:val="24"/>
                <w:sz w:val="32"/>
              </w:rPr>
              <w:t>Database Detail</w:t>
            </w:r>
          </w:p>
        </w:tc>
        <w:tc>
          <w:tcPr>
            <w:tcW w:w="3541" w:type="dxa"/>
          </w:tcPr>
          <w:p w:rsidR="005E59EC" w:rsidRDefault="005E59EC" w:rsidP="00565C07">
            <w:pPr>
              <w:rPr>
                <w:spacing w:val="24"/>
                <w:sz w:val="32"/>
              </w:rPr>
            </w:pPr>
          </w:p>
        </w:tc>
      </w:tr>
      <w:tr w:rsidR="005E59EC" w:rsidTr="00D32B80">
        <w:trPr>
          <w:trHeight w:val="718"/>
        </w:trPr>
        <w:tc>
          <w:tcPr>
            <w:tcW w:w="5688" w:type="dxa"/>
          </w:tcPr>
          <w:p w:rsidR="005E59EC" w:rsidRPr="005E59EC" w:rsidRDefault="005E59EC" w:rsidP="005E59EC">
            <w:pPr>
              <w:rPr>
                <w:spacing w:val="24"/>
                <w:sz w:val="32"/>
              </w:rPr>
            </w:pPr>
            <w:r w:rsidRPr="005E59EC">
              <w:rPr>
                <w:spacing w:val="24"/>
                <w:sz w:val="32"/>
              </w:rPr>
              <w:t>Front End Used</w:t>
            </w:r>
          </w:p>
        </w:tc>
        <w:tc>
          <w:tcPr>
            <w:tcW w:w="3541" w:type="dxa"/>
          </w:tcPr>
          <w:p w:rsidR="005E59EC" w:rsidRDefault="005E59EC" w:rsidP="00565C07">
            <w:pPr>
              <w:rPr>
                <w:spacing w:val="24"/>
                <w:sz w:val="32"/>
              </w:rPr>
            </w:pPr>
          </w:p>
        </w:tc>
      </w:tr>
      <w:tr w:rsidR="005E59EC" w:rsidTr="00D32B80">
        <w:trPr>
          <w:trHeight w:val="685"/>
        </w:trPr>
        <w:tc>
          <w:tcPr>
            <w:tcW w:w="5688" w:type="dxa"/>
          </w:tcPr>
          <w:p w:rsidR="005E59EC" w:rsidRPr="005E59EC" w:rsidRDefault="005E59EC" w:rsidP="005E59EC">
            <w:pPr>
              <w:rPr>
                <w:spacing w:val="24"/>
                <w:sz w:val="32"/>
              </w:rPr>
            </w:pPr>
            <w:r w:rsidRPr="005E59EC">
              <w:rPr>
                <w:spacing w:val="24"/>
                <w:sz w:val="32"/>
              </w:rPr>
              <w:t>Back End Used</w:t>
            </w:r>
          </w:p>
        </w:tc>
        <w:tc>
          <w:tcPr>
            <w:tcW w:w="3541" w:type="dxa"/>
          </w:tcPr>
          <w:p w:rsidR="005E59EC" w:rsidRDefault="005E59EC" w:rsidP="00565C07">
            <w:pPr>
              <w:rPr>
                <w:spacing w:val="24"/>
                <w:sz w:val="32"/>
              </w:rPr>
            </w:pPr>
          </w:p>
        </w:tc>
      </w:tr>
      <w:tr w:rsidR="005E59EC" w:rsidTr="00D32B80">
        <w:trPr>
          <w:trHeight w:val="685"/>
        </w:trPr>
        <w:tc>
          <w:tcPr>
            <w:tcW w:w="5688" w:type="dxa"/>
          </w:tcPr>
          <w:p w:rsidR="005E59EC" w:rsidRPr="005E59EC" w:rsidRDefault="005E59EC" w:rsidP="005E59EC">
            <w:pPr>
              <w:rPr>
                <w:spacing w:val="24"/>
                <w:sz w:val="32"/>
              </w:rPr>
            </w:pPr>
            <w:r w:rsidRPr="005E59EC">
              <w:rPr>
                <w:spacing w:val="24"/>
                <w:sz w:val="32"/>
              </w:rPr>
              <w:t>Forms Detail</w:t>
            </w:r>
          </w:p>
        </w:tc>
        <w:tc>
          <w:tcPr>
            <w:tcW w:w="3541" w:type="dxa"/>
          </w:tcPr>
          <w:p w:rsidR="005E59EC" w:rsidRDefault="005E59EC" w:rsidP="00565C07">
            <w:pPr>
              <w:rPr>
                <w:spacing w:val="24"/>
                <w:sz w:val="32"/>
              </w:rPr>
            </w:pPr>
          </w:p>
        </w:tc>
      </w:tr>
      <w:tr w:rsidR="005E59EC" w:rsidTr="00D32B80">
        <w:trPr>
          <w:trHeight w:val="685"/>
        </w:trPr>
        <w:tc>
          <w:tcPr>
            <w:tcW w:w="5688" w:type="dxa"/>
          </w:tcPr>
          <w:p w:rsidR="005E59EC" w:rsidRPr="005E59EC" w:rsidRDefault="005E59EC" w:rsidP="005E59EC">
            <w:pPr>
              <w:rPr>
                <w:spacing w:val="24"/>
                <w:sz w:val="32"/>
              </w:rPr>
            </w:pPr>
            <w:r w:rsidRPr="005E59EC">
              <w:rPr>
                <w:spacing w:val="24"/>
                <w:sz w:val="32"/>
              </w:rPr>
              <w:t>Coding</w:t>
            </w:r>
          </w:p>
        </w:tc>
        <w:tc>
          <w:tcPr>
            <w:tcW w:w="3541" w:type="dxa"/>
          </w:tcPr>
          <w:p w:rsidR="005E59EC" w:rsidRDefault="005E59EC" w:rsidP="00565C07">
            <w:pPr>
              <w:rPr>
                <w:spacing w:val="24"/>
                <w:sz w:val="32"/>
              </w:rPr>
            </w:pPr>
          </w:p>
        </w:tc>
      </w:tr>
      <w:tr w:rsidR="005E59EC" w:rsidTr="00D32B80">
        <w:trPr>
          <w:trHeight w:val="718"/>
        </w:trPr>
        <w:tc>
          <w:tcPr>
            <w:tcW w:w="5688" w:type="dxa"/>
          </w:tcPr>
          <w:p w:rsidR="005E59EC" w:rsidRPr="005E59EC" w:rsidRDefault="005E59EC" w:rsidP="005E59EC">
            <w:pPr>
              <w:rPr>
                <w:spacing w:val="24"/>
                <w:sz w:val="32"/>
              </w:rPr>
            </w:pPr>
            <w:r w:rsidRPr="005E59EC">
              <w:rPr>
                <w:spacing w:val="24"/>
                <w:sz w:val="32"/>
              </w:rPr>
              <w:t>Testing and Implementation</w:t>
            </w:r>
          </w:p>
        </w:tc>
        <w:tc>
          <w:tcPr>
            <w:tcW w:w="3541" w:type="dxa"/>
          </w:tcPr>
          <w:p w:rsidR="005E59EC" w:rsidRDefault="005E59EC" w:rsidP="00565C07">
            <w:pPr>
              <w:rPr>
                <w:spacing w:val="24"/>
                <w:sz w:val="32"/>
              </w:rPr>
            </w:pPr>
          </w:p>
        </w:tc>
      </w:tr>
      <w:tr w:rsidR="005E59EC" w:rsidTr="00D32B80">
        <w:trPr>
          <w:trHeight w:val="718"/>
        </w:trPr>
        <w:tc>
          <w:tcPr>
            <w:tcW w:w="5688" w:type="dxa"/>
          </w:tcPr>
          <w:p w:rsidR="005E59EC" w:rsidRPr="005E59EC" w:rsidRDefault="005E59EC" w:rsidP="005E59EC">
            <w:pPr>
              <w:rPr>
                <w:spacing w:val="24"/>
                <w:sz w:val="32"/>
              </w:rPr>
            </w:pPr>
            <w:r w:rsidRPr="005E59EC">
              <w:rPr>
                <w:spacing w:val="24"/>
                <w:sz w:val="32"/>
              </w:rPr>
              <w:t>Bibliography</w:t>
            </w:r>
          </w:p>
        </w:tc>
        <w:tc>
          <w:tcPr>
            <w:tcW w:w="3541" w:type="dxa"/>
          </w:tcPr>
          <w:p w:rsidR="005E59EC" w:rsidRDefault="005E59EC" w:rsidP="00565C07">
            <w:pPr>
              <w:rPr>
                <w:spacing w:val="24"/>
                <w:sz w:val="32"/>
              </w:rPr>
            </w:pPr>
          </w:p>
        </w:tc>
      </w:tr>
    </w:tbl>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5E59EC" w:rsidP="005E59EC"/>
    <w:p w:rsidR="005E59EC" w:rsidRDefault="00E8346A" w:rsidP="005E59EC">
      <w:pPr>
        <w:jc w:val="center"/>
        <w:rPr>
          <w:spacing w:val="24"/>
          <w:sz w:val="56"/>
          <w:szCs w:val="56"/>
        </w:rPr>
      </w:pPr>
      <w:r>
        <w:rPr>
          <w:spacing w:val="24"/>
          <w:sz w:val="56"/>
          <w:szCs w:val="56"/>
        </w:rPr>
        <w:lastRenderedPageBreak/>
        <w:pict>
          <v:shape id="_x0000_i1027" type="#_x0000_t136" style="width:418.75pt;height:174.3pt" fillcolor="black">
            <v:shadow color="#868686"/>
            <v:textpath style="font-family:&quot;Impact&quot;;v-text-kern:t" trim="t" fitpath="t" string="Introduction&#10;To &#10;Project"/>
          </v:shape>
        </w:pict>
      </w:r>
      <w:r w:rsidR="005E59EC">
        <w:rPr>
          <w:spacing w:val="24"/>
          <w:sz w:val="56"/>
          <w:szCs w:val="56"/>
        </w:rPr>
        <w:br/>
      </w:r>
    </w:p>
    <w:p w:rsidR="005E59EC" w:rsidRPr="00662F2B" w:rsidRDefault="005E59EC" w:rsidP="005E59EC">
      <w:pPr>
        <w:jc w:val="center"/>
        <w:rPr>
          <w:rFonts w:ascii="Courier New" w:hAnsi="Courier New" w:cs="Courier New"/>
          <w:sz w:val="28"/>
          <w:szCs w:val="28"/>
        </w:rPr>
      </w:pPr>
    </w:p>
    <w:p w:rsidR="00662F2B" w:rsidRPr="00662F2B" w:rsidRDefault="00662F2B" w:rsidP="00662F2B">
      <w:pPr>
        <w:rPr>
          <w:rFonts w:ascii="Courier New" w:hAnsi="Courier New" w:cs="Courier New"/>
          <w:sz w:val="28"/>
          <w:szCs w:val="28"/>
        </w:rPr>
      </w:pPr>
      <w:r w:rsidRPr="00662F2B">
        <w:rPr>
          <w:rFonts w:ascii="Courier New" w:hAnsi="Courier New" w:cs="Courier New"/>
          <w:sz w:val="28"/>
          <w:szCs w:val="28"/>
        </w:rPr>
        <w:t xml:space="preserve">Hotel management system is a system that provides us to reserving rooms, checking whether the rooms are vacant are or not etc by using online browsing. This system is very useful to all especially for business people. </w:t>
      </w:r>
    </w:p>
    <w:p w:rsidR="00662F2B" w:rsidRPr="00662F2B" w:rsidRDefault="00662F2B" w:rsidP="00662F2B">
      <w:pPr>
        <w:rPr>
          <w:rFonts w:ascii="Courier New" w:hAnsi="Courier New" w:cs="Courier New"/>
          <w:sz w:val="28"/>
          <w:szCs w:val="28"/>
        </w:rPr>
      </w:pPr>
      <w:r w:rsidRPr="00662F2B">
        <w:rPr>
          <w:rFonts w:ascii="Courier New" w:hAnsi="Courier New" w:cs="Courier New"/>
          <w:sz w:val="28"/>
          <w:szCs w:val="28"/>
        </w:rPr>
        <w:t xml:space="preserve"> </w:t>
      </w:r>
    </w:p>
    <w:p w:rsidR="005E59EC" w:rsidRPr="00662F2B" w:rsidRDefault="00662F2B" w:rsidP="00662F2B">
      <w:pPr>
        <w:rPr>
          <w:rFonts w:ascii="Courier New" w:hAnsi="Courier New" w:cs="Courier New"/>
          <w:sz w:val="28"/>
          <w:szCs w:val="28"/>
        </w:rPr>
      </w:pPr>
      <w:r w:rsidRPr="00662F2B">
        <w:rPr>
          <w:rFonts w:ascii="Courier New" w:hAnsi="Courier New" w:cs="Courier New"/>
          <w:sz w:val="28"/>
          <w:szCs w:val="28"/>
        </w:rPr>
        <w:t xml:space="preserve">For Business people they don’t have sufficient time for these then they can use these </w:t>
      </w:r>
      <w:proofErr w:type="gramStart"/>
      <w:r w:rsidRPr="00662F2B">
        <w:rPr>
          <w:rFonts w:ascii="Courier New" w:hAnsi="Courier New" w:cs="Courier New"/>
          <w:sz w:val="28"/>
          <w:szCs w:val="28"/>
        </w:rPr>
        <w:t>type</w:t>
      </w:r>
      <w:proofErr w:type="gramEnd"/>
      <w:r w:rsidRPr="00662F2B">
        <w:rPr>
          <w:rFonts w:ascii="Courier New" w:hAnsi="Courier New" w:cs="Courier New"/>
          <w:sz w:val="28"/>
          <w:szCs w:val="28"/>
        </w:rPr>
        <w:t xml:space="preserve"> of online Hotel Management Systems. By this project we will reduce the faults in bills of their expenditure and decrease time of delay to give the bills to the customers. We can also save the bills of the customer. By this project we can also include all the taxes on the bills according to their expenditures. It has a scope to reduce the errors in making the bills. Computerized bill can be printed within fraction of seconds. Online ordering of Booking is possible by using this software.</w:t>
      </w:r>
    </w:p>
    <w:p w:rsidR="00662F2B" w:rsidRDefault="00662F2B" w:rsidP="005E59EC"/>
    <w:p w:rsidR="00662F2B" w:rsidRPr="00662F2B" w:rsidRDefault="00662F2B" w:rsidP="005E59EC">
      <w:pPr>
        <w:rPr>
          <w:rFonts w:ascii="Courier New" w:hAnsi="Courier New" w:cs="Courier New"/>
          <w:sz w:val="28"/>
          <w:szCs w:val="28"/>
        </w:rPr>
      </w:pPr>
    </w:p>
    <w:p w:rsidR="00662F2B" w:rsidRPr="00662F2B" w:rsidRDefault="00662F2B" w:rsidP="00662F2B">
      <w:pPr>
        <w:rPr>
          <w:rFonts w:ascii="Courier New" w:hAnsi="Courier New" w:cs="Courier New"/>
          <w:b/>
          <w:sz w:val="40"/>
          <w:szCs w:val="28"/>
        </w:rPr>
      </w:pPr>
      <w:r w:rsidRPr="00662F2B">
        <w:rPr>
          <w:rFonts w:ascii="Courier New" w:hAnsi="Courier New" w:cs="Courier New"/>
          <w:b/>
          <w:sz w:val="40"/>
          <w:szCs w:val="28"/>
        </w:rPr>
        <w:t xml:space="preserve">OBJECTIVE </w:t>
      </w:r>
    </w:p>
    <w:p w:rsidR="00662F2B" w:rsidRPr="00662F2B" w:rsidRDefault="00662F2B" w:rsidP="00662F2B">
      <w:pPr>
        <w:rPr>
          <w:rFonts w:ascii="Courier New" w:hAnsi="Courier New" w:cs="Courier New"/>
          <w:sz w:val="28"/>
          <w:szCs w:val="28"/>
        </w:rPr>
      </w:pPr>
      <w:r w:rsidRPr="00662F2B">
        <w:rPr>
          <w:rFonts w:ascii="Courier New" w:hAnsi="Courier New" w:cs="Courier New"/>
          <w:sz w:val="28"/>
          <w:szCs w:val="28"/>
        </w:rPr>
        <w:t xml:space="preserve"> </w:t>
      </w:r>
    </w:p>
    <w:p w:rsidR="00662F2B" w:rsidRPr="00662F2B" w:rsidRDefault="00662F2B" w:rsidP="00662F2B">
      <w:pPr>
        <w:rPr>
          <w:rFonts w:ascii="Courier New" w:hAnsi="Courier New" w:cs="Courier New"/>
          <w:sz w:val="28"/>
          <w:szCs w:val="28"/>
        </w:rPr>
      </w:pPr>
      <w:r w:rsidRPr="00662F2B">
        <w:rPr>
          <w:rFonts w:ascii="Courier New" w:hAnsi="Courier New" w:cs="Courier New"/>
          <w:sz w:val="28"/>
          <w:szCs w:val="28"/>
        </w:rPr>
        <w:t xml:space="preserve"> </w:t>
      </w:r>
    </w:p>
    <w:p w:rsidR="00662F2B" w:rsidRPr="00662F2B" w:rsidRDefault="00662F2B" w:rsidP="00662F2B">
      <w:pPr>
        <w:rPr>
          <w:rFonts w:ascii="Courier New" w:hAnsi="Courier New" w:cs="Courier New"/>
          <w:sz w:val="28"/>
          <w:szCs w:val="28"/>
        </w:rPr>
      </w:pPr>
      <w:r w:rsidRPr="00662F2B">
        <w:rPr>
          <w:rFonts w:ascii="Courier New" w:hAnsi="Courier New" w:cs="Courier New"/>
          <w:sz w:val="28"/>
          <w:szCs w:val="28"/>
        </w:rPr>
        <w:t xml:space="preserve">During the past several </w:t>
      </w:r>
      <w:r w:rsidR="008205AB" w:rsidRPr="00662F2B">
        <w:rPr>
          <w:rFonts w:ascii="Courier New" w:hAnsi="Courier New" w:cs="Courier New"/>
          <w:sz w:val="28"/>
          <w:szCs w:val="28"/>
        </w:rPr>
        <w:t>decades’</w:t>
      </w:r>
      <w:r w:rsidRPr="00662F2B">
        <w:rPr>
          <w:rFonts w:ascii="Courier New" w:hAnsi="Courier New" w:cs="Courier New"/>
          <w:sz w:val="28"/>
          <w:szCs w:val="28"/>
        </w:rPr>
        <w:t xml:space="preserve"> personnel function has been transformed from a relatively obscure record keeping staff </w:t>
      </w:r>
      <w:proofErr w:type="gramStart"/>
      <w:r w:rsidRPr="00662F2B">
        <w:rPr>
          <w:rFonts w:ascii="Courier New" w:hAnsi="Courier New" w:cs="Courier New"/>
          <w:sz w:val="28"/>
          <w:szCs w:val="28"/>
        </w:rPr>
        <w:t>to</w:t>
      </w:r>
      <w:proofErr w:type="gramEnd"/>
      <w:r w:rsidRPr="00662F2B">
        <w:rPr>
          <w:rFonts w:ascii="Courier New" w:hAnsi="Courier New" w:cs="Courier New"/>
          <w:sz w:val="28"/>
          <w:szCs w:val="28"/>
        </w:rPr>
        <w:t xml:space="preserve"> central and top level management function. There are many factors that have influenced this transformation like technological advances, </w:t>
      </w:r>
      <w:r w:rsidRPr="00662F2B">
        <w:rPr>
          <w:rFonts w:ascii="Courier New" w:hAnsi="Courier New" w:cs="Courier New"/>
          <w:sz w:val="28"/>
          <w:szCs w:val="28"/>
        </w:rPr>
        <w:lastRenderedPageBreak/>
        <w:t xml:space="preserve">professionalism, and general recognition of human beings as most important resources. </w:t>
      </w:r>
    </w:p>
    <w:p w:rsidR="00662F2B" w:rsidRPr="00662F2B" w:rsidRDefault="00662F2B" w:rsidP="00662F2B">
      <w:pPr>
        <w:rPr>
          <w:rFonts w:ascii="Courier New" w:hAnsi="Courier New" w:cs="Courier New"/>
          <w:sz w:val="28"/>
          <w:szCs w:val="28"/>
        </w:rPr>
      </w:pPr>
      <w:r w:rsidRPr="00662F2B">
        <w:rPr>
          <w:rFonts w:ascii="Courier New" w:hAnsi="Courier New" w:cs="Courier New"/>
          <w:sz w:val="28"/>
          <w:szCs w:val="28"/>
        </w:rPr>
        <w:t xml:space="preserve"> </w:t>
      </w:r>
    </w:p>
    <w:p w:rsidR="008205AB" w:rsidRDefault="00662F2B" w:rsidP="00662F2B">
      <w:pPr>
        <w:rPr>
          <w:rFonts w:ascii="Courier New" w:hAnsi="Courier New" w:cs="Courier New"/>
          <w:sz w:val="28"/>
          <w:szCs w:val="28"/>
        </w:rPr>
      </w:pPr>
      <w:r w:rsidRPr="00662F2B">
        <w:rPr>
          <w:rFonts w:ascii="Courier New" w:hAnsi="Courier New" w:cs="Courier New"/>
          <w:sz w:val="28"/>
          <w:szCs w:val="28"/>
        </w:rPr>
        <w:t xml:space="preserve"> </w:t>
      </w:r>
      <w:proofErr w:type="gramStart"/>
      <w:r w:rsidRPr="00662F2B">
        <w:rPr>
          <w:rFonts w:ascii="Courier New" w:hAnsi="Courier New" w:cs="Courier New"/>
          <w:sz w:val="28"/>
          <w:szCs w:val="28"/>
        </w:rPr>
        <w:t>A</w:t>
      </w:r>
      <w:proofErr w:type="gramEnd"/>
      <w:r w:rsidRPr="00662F2B">
        <w:rPr>
          <w:rFonts w:ascii="Courier New" w:hAnsi="Courier New" w:cs="Courier New"/>
          <w:sz w:val="28"/>
          <w:szCs w:val="28"/>
        </w:rPr>
        <w:t xml:space="preserve"> computer based management system is designed to handle all the primary information required to calculate monthly statements. Separate database is </w:t>
      </w:r>
      <w:r w:rsidRPr="00662F2B">
        <w:rPr>
          <w:rFonts w:ascii="Courier New" w:hAnsi="Courier New" w:cs="Courier New"/>
          <w:sz w:val="28"/>
          <w:szCs w:val="28"/>
        </w:rPr>
        <w:t xml:space="preserve"> maintained to handle all the details required for the correct statement calculation and generation. </w:t>
      </w:r>
    </w:p>
    <w:p w:rsidR="008205AB" w:rsidRDefault="008205AB" w:rsidP="00662F2B">
      <w:pPr>
        <w:rPr>
          <w:rFonts w:ascii="Courier New" w:hAnsi="Courier New" w:cs="Courier New"/>
          <w:sz w:val="28"/>
          <w:szCs w:val="28"/>
        </w:rPr>
      </w:pPr>
    </w:p>
    <w:p w:rsidR="008205AB" w:rsidRDefault="00662F2B" w:rsidP="00662F2B">
      <w:pPr>
        <w:pStyle w:val="ListParagraph"/>
        <w:numPr>
          <w:ilvl w:val="0"/>
          <w:numId w:val="12"/>
        </w:numPr>
        <w:rPr>
          <w:rFonts w:ascii="Courier New" w:hAnsi="Courier New" w:cs="Courier New"/>
          <w:sz w:val="28"/>
          <w:szCs w:val="28"/>
        </w:rPr>
      </w:pPr>
      <w:r w:rsidRPr="008205AB">
        <w:rPr>
          <w:rFonts w:ascii="Courier New" w:hAnsi="Courier New" w:cs="Courier New"/>
          <w:sz w:val="28"/>
          <w:szCs w:val="28"/>
        </w:rPr>
        <w:t xml:space="preserve">This project intends to introduce more user friendliness in the various activities such as record updation, maintenance, and searching. </w:t>
      </w:r>
    </w:p>
    <w:p w:rsidR="008205AB" w:rsidRDefault="00662F2B" w:rsidP="00662F2B">
      <w:pPr>
        <w:pStyle w:val="ListParagraph"/>
        <w:numPr>
          <w:ilvl w:val="0"/>
          <w:numId w:val="12"/>
        </w:numPr>
        <w:rPr>
          <w:rFonts w:ascii="Courier New" w:hAnsi="Courier New" w:cs="Courier New"/>
          <w:sz w:val="28"/>
          <w:szCs w:val="28"/>
        </w:rPr>
      </w:pPr>
      <w:r w:rsidRPr="008205AB">
        <w:rPr>
          <w:rFonts w:ascii="Courier New" w:hAnsi="Courier New" w:cs="Courier New"/>
          <w:sz w:val="28"/>
          <w:szCs w:val="28"/>
        </w:rPr>
        <w:t xml:space="preserve">The searching of record has been made quite simple as all the details of the customer can be obtained by simply keying in the identification of that customer. </w:t>
      </w:r>
    </w:p>
    <w:p w:rsidR="008205AB" w:rsidRDefault="00662F2B" w:rsidP="00662F2B">
      <w:pPr>
        <w:pStyle w:val="ListParagraph"/>
        <w:numPr>
          <w:ilvl w:val="0"/>
          <w:numId w:val="12"/>
        </w:numPr>
        <w:rPr>
          <w:rFonts w:ascii="Courier New" w:hAnsi="Courier New" w:cs="Courier New"/>
          <w:sz w:val="28"/>
          <w:szCs w:val="28"/>
        </w:rPr>
      </w:pPr>
      <w:r w:rsidRPr="008205AB">
        <w:rPr>
          <w:rFonts w:ascii="Courier New" w:hAnsi="Courier New" w:cs="Courier New"/>
          <w:sz w:val="28"/>
          <w:szCs w:val="28"/>
        </w:rPr>
        <w:t xml:space="preserve">Similarly, record maintenance and updation can also be accomplished by using the identification of the customer with all the details being automatically generated. These details are also being promptly automatically updated in the master file thus keeping the record absolutely up-to-date. </w:t>
      </w:r>
    </w:p>
    <w:p w:rsidR="00662F2B" w:rsidRPr="008205AB" w:rsidRDefault="00662F2B" w:rsidP="00662F2B">
      <w:pPr>
        <w:pStyle w:val="ListParagraph"/>
        <w:numPr>
          <w:ilvl w:val="0"/>
          <w:numId w:val="12"/>
        </w:numPr>
        <w:rPr>
          <w:rFonts w:ascii="Courier New" w:hAnsi="Courier New" w:cs="Courier New"/>
          <w:sz w:val="28"/>
          <w:szCs w:val="28"/>
        </w:rPr>
      </w:pPr>
      <w:r w:rsidRPr="008205AB">
        <w:rPr>
          <w:rFonts w:ascii="Courier New" w:hAnsi="Courier New" w:cs="Courier New"/>
          <w:sz w:val="28"/>
          <w:szCs w:val="28"/>
        </w:rPr>
        <w:t xml:space="preserve">The entire information has maintained in the database or Files and whoever wants to retrieve can’t retrieve, only authorization user can retrieve the necessary information which can be easily be accessible from the file. </w:t>
      </w:r>
    </w:p>
    <w:p w:rsidR="00662F2B" w:rsidRPr="00662F2B" w:rsidRDefault="00662F2B" w:rsidP="00662F2B">
      <w:pPr>
        <w:rPr>
          <w:rFonts w:ascii="Courier New" w:hAnsi="Courier New" w:cs="Courier New"/>
          <w:sz w:val="28"/>
          <w:szCs w:val="28"/>
        </w:rPr>
      </w:pPr>
      <w:r w:rsidRPr="00662F2B">
        <w:rPr>
          <w:rFonts w:ascii="Courier New" w:hAnsi="Courier New" w:cs="Courier New"/>
          <w:sz w:val="28"/>
          <w:szCs w:val="28"/>
        </w:rPr>
        <w:t xml:space="preserve"> </w:t>
      </w:r>
    </w:p>
    <w:p w:rsidR="00662F2B" w:rsidRDefault="00662F2B" w:rsidP="005E59EC"/>
    <w:p w:rsidR="00662F2B" w:rsidRDefault="00662F2B" w:rsidP="005E59EC"/>
    <w:p w:rsidR="00662F2B" w:rsidRDefault="00662F2B" w:rsidP="005E59EC"/>
    <w:p w:rsidR="00662F2B" w:rsidRDefault="00662F2B" w:rsidP="005E59EC"/>
    <w:p w:rsidR="00662F2B" w:rsidRDefault="00662F2B" w:rsidP="005E59EC"/>
    <w:p w:rsidR="00662F2B" w:rsidRDefault="00662F2B" w:rsidP="005E59EC"/>
    <w:p w:rsidR="00662F2B" w:rsidRDefault="00662F2B" w:rsidP="005E59EC"/>
    <w:p w:rsidR="00662F2B" w:rsidRDefault="00662F2B" w:rsidP="005E59EC"/>
    <w:p w:rsidR="00662F2B" w:rsidRDefault="00662F2B" w:rsidP="005E59EC"/>
    <w:p w:rsidR="00662F2B" w:rsidRDefault="00662F2B" w:rsidP="005E59EC"/>
    <w:p w:rsidR="00662F2B" w:rsidRDefault="00662F2B" w:rsidP="005E59EC"/>
    <w:p w:rsidR="005E59EC" w:rsidRDefault="005E59EC" w:rsidP="005E59EC"/>
    <w:p w:rsidR="005E59EC" w:rsidRDefault="00E8346A" w:rsidP="005E59EC">
      <w:r>
        <w:rPr>
          <w:noProof/>
          <w:lang w:val="en-GB" w:eastAsia="en-GB"/>
        </w:rPr>
        <w:lastRenderedPageBreak/>
        <w:pict>
          <v:shape id="_x0000_s1029" type="#_x0000_t136" style="position:absolute;margin-left:.45pt;margin-top:-3.45pt;width:438.85pt;height:73.35pt;z-index:251662336" fillcolor="black">
            <v:shadow color="#868686"/>
            <v:textpath style="font-family:&quot;Impact&quot;;v-text-kern:t" trim="t" fitpath="t" string="Study of Existing System"/>
            <w10:wrap type="square" side="left"/>
          </v:shape>
        </w:pict>
      </w:r>
    </w:p>
    <w:p w:rsidR="005E59EC" w:rsidRDefault="005E59EC" w:rsidP="005E59EC"/>
    <w:p w:rsidR="005E59EC" w:rsidRDefault="005E59EC" w:rsidP="005E59EC"/>
    <w:p w:rsidR="005E59EC" w:rsidRPr="005E59EC" w:rsidRDefault="005E59EC" w:rsidP="005E59EC">
      <w:pPr>
        <w:spacing w:line="360" w:lineRule="auto"/>
        <w:jc w:val="both"/>
        <w:rPr>
          <w:rFonts w:ascii="Courier New" w:hAnsi="Courier New" w:cs="Courier New"/>
          <w:sz w:val="28"/>
          <w:szCs w:val="28"/>
        </w:rPr>
      </w:pPr>
    </w:p>
    <w:p w:rsidR="00662F2B" w:rsidRDefault="00662F2B" w:rsidP="00662F2B">
      <w:pPr>
        <w:pStyle w:val="ListParagraph"/>
        <w:numPr>
          <w:ilvl w:val="0"/>
          <w:numId w:val="11"/>
        </w:numPr>
        <w:spacing w:line="600" w:lineRule="auto"/>
        <w:rPr>
          <w:rFonts w:ascii="Courier New" w:hAnsi="Courier New" w:cs="Courier New"/>
          <w:sz w:val="28"/>
          <w:szCs w:val="28"/>
        </w:rPr>
      </w:pPr>
      <w:r w:rsidRPr="00662F2B">
        <w:rPr>
          <w:rFonts w:ascii="Courier New" w:hAnsi="Courier New" w:cs="Courier New"/>
          <w:sz w:val="28"/>
          <w:szCs w:val="28"/>
        </w:rPr>
        <w:t>It is complete manual</w:t>
      </w:r>
      <w:r>
        <w:rPr>
          <w:rFonts w:ascii="Courier New" w:hAnsi="Courier New" w:cs="Courier New"/>
          <w:sz w:val="28"/>
          <w:szCs w:val="28"/>
        </w:rPr>
        <w:t xml:space="preserve"> System. </w:t>
      </w:r>
    </w:p>
    <w:p w:rsidR="00662F2B" w:rsidRDefault="00662F2B" w:rsidP="00662F2B">
      <w:pPr>
        <w:pStyle w:val="ListParagraph"/>
        <w:numPr>
          <w:ilvl w:val="0"/>
          <w:numId w:val="11"/>
        </w:numPr>
        <w:spacing w:line="600" w:lineRule="auto"/>
        <w:rPr>
          <w:rFonts w:ascii="Courier New" w:hAnsi="Courier New" w:cs="Courier New"/>
          <w:sz w:val="28"/>
          <w:szCs w:val="28"/>
        </w:rPr>
      </w:pPr>
      <w:r w:rsidRPr="00662F2B">
        <w:rPr>
          <w:rFonts w:ascii="Courier New" w:hAnsi="Courier New" w:cs="Courier New"/>
          <w:sz w:val="28"/>
          <w:szCs w:val="28"/>
        </w:rPr>
        <w:t xml:space="preserve"> Due to manual process, it requires more ti</w:t>
      </w:r>
      <w:r>
        <w:rPr>
          <w:rFonts w:ascii="Courier New" w:hAnsi="Courier New" w:cs="Courier New"/>
          <w:sz w:val="28"/>
          <w:szCs w:val="28"/>
        </w:rPr>
        <w:t xml:space="preserve">me for completion of any work </w:t>
      </w:r>
    </w:p>
    <w:p w:rsidR="00662F2B" w:rsidRDefault="00662F2B" w:rsidP="00662F2B">
      <w:pPr>
        <w:pStyle w:val="ListParagraph"/>
        <w:numPr>
          <w:ilvl w:val="0"/>
          <w:numId w:val="11"/>
        </w:numPr>
        <w:spacing w:line="600" w:lineRule="auto"/>
        <w:rPr>
          <w:rFonts w:ascii="Courier New" w:hAnsi="Courier New" w:cs="Courier New"/>
          <w:sz w:val="28"/>
          <w:szCs w:val="28"/>
        </w:rPr>
      </w:pPr>
      <w:r w:rsidRPr="00662F2B">
        <w:rPr>
          <w:rFonts w:ascii="Courier New" w:hAnsi="Courier New" w:cs="Courier New"/>
          <w:sz w:val="28"/>
          <w:szCs w:val="28"/>
        </w:rPr>
        <w:t xml:space="preserve">In this system availability of vacant room status is </w:t>
      </w:r>
      <w:proofErr w:type="gramStart"/>
      <w:r w:rsidRPr="00662F2B">
        <w:rPr>
          <w:rFonts w:ascii="Courier New" w:hAnsi="Courier New" w:cs="Courier New"/>
          <w:sz w:val="28"/>
          <w:szCs w:val="28"/>
        </w:rPr>
        <w:t>to</w:t>
      </w:r>
      <w:proofErr w:type="gramEnd"/>
      <w:r w:rsidRPr="00662F2B">
        <w:rPr>
          <w:rFonts w:ascii="Courier New" w:hAnsi="Courier New" w:cs="Courier New"/>
          <w:sz w:val="28"/>
          <w:szCs w:val="28"/>
        </w:rPr>
        <w:t xml:space="preserve"> checked man</w:t>
      </w:r>
      <w:r>
        <w:rPr>
          <w:rFonts w:ascii="Courier New" w:hAnsi="Courier New" w:cs="Courier New"/>
          <w:sz w:val="28"/>
          <w:szCs w:val="28"/>
        </w:rPr>
        <w:t xml:space="preserve">ually through the registers. </w:t>
      </w:r>
    </w:p>
    <w:p w:rsidR="00D32B80" w:rsidRPr="00662F2B" w:rsidRDefault="00662F2B" w:rsidP="00662F2B">
      <w:pPr>
        <w:pStyle w:val="ListParagraph"/>
        <w:numPr>
          <w:ilvl w:val="0"/>
          <w:numId w:val="11"/>
        </w:numPr>
        <w:spacing w:line="600" w:lineRule="auto"/>
        <w:rPr>
          <w:rFonts w:ascii="Courier New" w:hAnsi="Courier New" w:cs="Courier New"/>
          <w:sz w:val="28"/>
          <w:szCs w:val="28"/>
        </w:rPr>
      </w:pPr>
      <w:r w:rsidRPr="00662F2B">
        <w:rPr>
          <w:rFonts w:ascii="Courier New" w:hAnsi="Courier New" w:cs="Courier New"/>
          <w:sz w:val="28"/>
          <w:szCs w:val="28"/>
        </w:rPr>
        <w:t>Each an every entry has to be search manually via register.</w:t>
      </w:r>
    </w:p>
    <w:p w:rsidR="00D32B80" w:rsidRDefault="00D32B80" w:rsidP="005E59EC">
      <w:pPr>
        <w:spacing w:line="360" w:lineRule="auto"/>
        <w:jc w:val="both"/>
        <w:rPr>
          <w:rFonts w:ascii="Courier New" w:hAnsi="Courier New" w:cs="Courier New"/>
          <w:sz w:val="28"/>
          <w:szCs w:val="28"/>
        </w:rPr>
      </w:pPr>
    </w:p>
    <w:p w:rsidR="00D32B80" w:rsidRDefault="00D32B80" w:rsidP="005E59EC">
      <w:pPr>
        <w:spacing w:line="360" w:lineRule="auto"/>
        <w:jc w:val="both"/>
        <w:rPr>
          <w:rFonts w:ascii="Courier New" w:hAnsi="Courier New" w:cs="Courier New"/>
          <w:sz w:val="28"/>
          <w:szCs w:val="28"/>
        </w:rPr>
      </w:pPr>
    </w:p>
    <w:p w:rsidR="00662F2B" w:rsidRDefault="00662F2B" w:rsidP="005E59EC">
      <w:pPr>
        <w:spacing w:line="360" w:lineRule="auto"/>
        <w:jc w:val="both"/>
        <w:rPr>
          <w:rFonts w:ascii="Courier New" w:hAnsi="Courier New" w:cs="Courier New"/>
          <w:sz w:val="28"/>
          <w:szCs w:val="28"/>
        </w:rPr>
      </w:pPr>
    </w:p>
    <w:p w:rsidR="00662F2B" w:rsidRDefault="00662F2B" w:rsidP="005E59EC">
      <w:pPr>
        <w:spacing w:line="360" w:lineRule="auto"/>
        <w:jc w:val="both"/>
        <w:rPr>
          <w:rFonts w:ascii="Courier New" w:hAnsi="Courier New" w:cs="Courier New"/>
          <w:sz w:val="28"/>
          <w:szCs w:val="28"/>
        </w:rPr>
      </w:pPr>
    </w:p>
    <w:p w:rsidR="00662F2B" w:rsidRDefault="00662F2B" w:rsidP="005E59EC">
      <w:pPr>
        <w:spacing w:line="360" w:lineRule="auto"/>
        <w:jc w:val="both"/>
        <w:rPr>
          <w:rFonts w:ascii="Courier New" w:hAnsi="Courier New" w:cs="Courier New"/>
          <w:sz w:val="28"/>
          <w:szCs w:val="28"/>
        </w:rPr>
      </w:pPr>
    </w:p>
    <w:p w:rsidR="00662F2B" w:rsidRDefault="00662F2B" w:rsidP="005E59EC">
      <w:pPr>
        <w:spacing w:line="360" w:lineRule="auto"/>
        <w:jc w:val="both"/>
        <w:rPr>
          <w:rFonts w:ascii="Courier New" w:hAnsi="Courier New" w:cs="Courier New"/>
          <w:sz w:val="28"/>
          <w:szCs w:val="28"/>
        </w:rPr>
      </w:pPr>
    </w:p>
    <w:p w:rsidR="00662F2B" w:rsidRDefault="00662F2B" w:rsidP="005E59EC">
      <w:pPr>
        <w:spacing w:line="360" w:lineRule="auto"/>
        <w:jc w:val="both"/>
        <w:rPr>
          <w:rFonts w:ascii="Courier New" w:hAnsi="Courier New" w:cs="Courier New"/>
          <w:sz w:val="28"/>
          <w:szCs w:val="28"/>
        </w:rPr>
      </w:pPr>
    </w:p>
    <w:p w:rsidR="00662F2B" w:rsidRDefault="00662F2B" w:rsidP="005E59EC">
      <w:pPr>
        <w:spacing w:line="360" w:lineRule="auto"/>
        <w:jc w:val="both"/>
        <w:rPr>
          <w:rFonts w:ascii="Courier New" w:hAnsi="Courier New" w:cs="Courier New"/>
          <w:sz w:val="28"/>
          <w:szCs w:val="28"/>
        </w:rPr>
      </w:pPr>
    </w:p>
    <w:p w:rsidR="00662F2B" w:rsidRDefault="00662F2B" w:rsidP="005E59EC">
      <w:pPr>
        <w:spacing w:line="360" w:lineRule="auto"/>
        <w:jc w:val="both"/>
        <w:rPr>
          <w:rFonts w:ascii="Courier New" w:hAnsi="Courier New" w:cs="Courier New"/>
          <w:sz w:val="28"/>
          <w:szCs w:val="28"/>
        </w:rPr>
      </w:pPr>
    </w:p>
    <w:p w:rsidR="00662F2B" w:rsidRDefault="00662F2B" w:rsidP="005E59EC">
      <w:pPr>
        <w:spacing w:line="360" w:lineRule="auto"/>
        <w:jc w:val="both"/>
        <w:rPr>
          <w:rFonts w:ascii="Courier New" w:hAnsi="Courier New" w:cs="Courier New"/>
          <w:sz w:val="28"/>
          <w:szCs w:val="28"/>
        </w:rPr>
      </w:pPr>
    </w:p>
    <w:p w:rsidR="00662F2B" w:rsidRDefault="00662F2B" w:rsidP="005E59EC">
      <w:pPr>
        <w:spacing w:line="360" w:lineRule="auto"/>
        <w:jc w:val="both"/>
        <w:rPr>
          <w:rFonts w:ascii="Courier New" w:hAnsi="Courier New" w:cs="Courier New"/>
          <w:sz w:val="28"/>
          <w:szCs w:val="28"/>
        </w:rPr>
      </w:pPr>
    </w:p>
    <w:p w:rsidR="00662F2B" w:rsidRDefault="00662F2B" w:rsidP="005E59EC">
      <w:pPr>
        <w:spacing w:line="360" w:lineRule="auto"/>
        <w:jc w:val="both"/>
        <w:rPr>
          <w:rFonts w:ascii="Courier New" w:hAnsi="Courier New" w:cs="Courier New"/>
          <w:sz w:val="28"/>
          <w:szCs w:val="28"/>
        </w:rPr>
      </w:pPr>
    </w:p>
    <w:p w:rsidR="00D32B80" w:rsidRDefault="00D32B80" w:rsidP="005E59EC">
      <w:pPr>
        <w:spacing w:line="360" w:lineRule="auto"/>
        <w:jc w:val="both"/>
        <w:rPr>
          <w:rFonts w:ascii="Courier New" w:hAnsi="Courier New" w:cs="Courier New"/>
          <w:sz w:val="28"/>
          <w:szCs w:val="28"/>
        </w:rPr>
      </w:pPr>
    </w:p>
    <w:p w:rsidR="00D32B80" w:rsidRDefault="00E8346A" w:rsidP="00D32B80">
      <w:pPr>
        <w:spacing w:line="360" w:lineRule="auto"/>
        <w:jc w:val="both"/>
      </w:pPr>
      <w:r>
        <w:pict>
          <v:shape id="_x0000_i1035" type="#_x0000_t136" style="width:492.65pt;height:174.3pt" fillcolor="black">
            <v:shadow color="#868686"/>
            <v:textpath style="font-family:&quot;Impact&quot;;v-text-kern:t" trim="t" fitpath="t" string="Software Specification&#10; Requirement&#10;"/>
          </v:shape>
        </w:pict>
      </w:r>
    </w:p>
    <w:p w:rsidR="00D32B80" w:rsidRPr="00D32B80" w:rsidRDefault="00D32B80" w:rsidP="00D32B80">
      <w:pPr>
        <w:spacing w:line="360" w:lineRule="auto"/>
        <w:jc w:val="both"/>
        <w:rPr>
          <w:b/>
          <w:sz w:val="28"/>
        </w:rPr>
      </w:pPr>
    </w:p>
    <w:p w:rsidR="00D32B80" w:rsidRDefault="00D32B80" w:rsidP="00D32B80">
      <w:pPr>
        <w:spacing w:line="360" w:lineRule="auto"/>
        <w:jc w:val="both"/>
        <w:rPr>
          <w:rFonts w:ascii="Courier New" w:hAnsi="Courier New" w:cs="Courier New"/>
          <w:b/>
          <w:sz w:val="40"/>
          <w:szCs w:val="28"/>
        </w:rPr>
      </w:pPr>
      <w:r w:rsidRPr="00D32B80">
        <w:rPr>
          <w:rFonts w:ascii="Courier New" w:hAnsi="Courier New" w:cs="Courier New"/>
          <w:b/>
          <w:sz w:val="40"/>
          <w:szCs w:val="28"/>
        </w:rPr>
        <w:t xml:space="preserve">SOFTWARE SPECIFICATIONS </w:t>
      </w:r>
    </w:p>
    <w:p w:rsidR="003D1983" w:rsidRPr="00D32B80" w:rsidRDefault="003D1983" w:rsidP="00D32B80">
      <w:pPr>
        <w:spacing w:line="360" w:lineRule="auto"/>
        <w:jc w:val="both"/>
        <w:rPr>
          <w:rFonts w:ascii="Courier New" w:hAnsi="Courier New" w:cs="Courier New"/>
          <w:b/>
          <w:sz w:val="40"/>
          <w:szCs w:val="28"/>
        </w:rPr>
      </w:pPr>
    </w:p>
    <w:p w:rsidR="00D32B80" w:rsidRPr="00D32B80" w:rsidRDefault="00D32B80" w:rsidP="003D1983">
      <w:pPr>
        <w:spacing w:line="360" w:lineRule="auto"/>
        <w:jc w:val="both"/>
        <w:rPr>
          <w:rFonts w:ascii="Courier New" w:hAnsi="Courier New" w:cs="Courier New"/>
          <w:sz w:val="28"/>
          <w:szCs w:val="28"/>
        </w:rPr>
      </w:pPr>
      <w:r w:rsidRPr="00D32B80">
        <w:rPr>
          <w:rFonts w:ascii="Courier New" w:hAnsi="Courier New" w:cs="Courier New"/>
          <w:sz w:val="28"/>
          <w:szCs w:val="28"/>
        </w:rPr>
        <w:t xml:space="preserve">Operating </w:t>
      </w:r>
      <w:r w:rsidR="003D1983" w:rsidRPr="00D32B80">
        <w:rPr>
          <w:rFonts w:ascii="Courier New" w:hAnsi="Courier New" w:cs="Courier New"/>
          <w:sz w:val="28"/>
          <w:szCs w:val="28"/>
        </w:rPr>
        <w:t>System:</w:t>
      </w:r>
      <w:r w:rsidR="003D1983">
        <w:rPr>
          <w:rFonts w:ascii="Courier New" w:hAnsi="Courier New" w:cs="Courier New"/>
          <w:sz w:val="28"/>
          <w:szCs w:val="28"/>
        </w:rPr>
        <w:t xml:space="preserve">  Windows 7/8/10</w:t>
      </w:r>
    </w:p>
    <w:p w:rsidR="00D32B80" w:rsidRPr="00D32B80" w:rsidRDefault="003D1983" w:rsidP="003D1983">
      <w:pPr>
        <w:spacing w:line="360" w:lineRule="auto"/>
        <w:jc w:val="both"/>
        <w:rPr>
          <w:rFonts w:ascii="Courier New" w:hAnsi="Courier New" w:cs="Courier New"/>
          <w:sz w:val="28"/>
          <w:szCs w:val="28"/>
        </w:rPr>
      </w:pPr>
      <w:r>
        <w:rPr>
          <w:rFonts w:ascii="Courier New" w:hAnsi="Courier New" w:cs="Courier New"/>
          <w:sz w:val="28"/>
          <w:szCs w:val="28"/>
        </w:rPr>
        <w:t>Font end   : Visual Basic.NET</w:t>
      </w:r>
      <w:r w:rsidR="00D32B80" w:rsidRPr="00D32B80">
        <w:rPr>
          <w:rFonts w:ascii="Courier New" w:hAnsi="Courier New" w:cs="Courier New"/>
          <w:sz w:val="28"/>
          <w:szCs w:val="28"/>
        </w:rPr>
        <w:t xml:space="preserve">  </w:t>
      </w:r>
    </w:p>
    <w:p w:rsidR="00D32B80" w:rsidRPr="00D32B80" w:rsidRDefault="003D1983" w:rsidP="00D32B80">
      <w:pPr>
        <w:spacing w:line="360" w:lineRule="auto"/>
        <w:jc w:val="both"/>
        <w:rPr>
          <w:rFonts w:ascii="Courier New" w:hAnsi="Courier New" w:cs="Courier New"/>
          <w:sz w:val="28"/>
          <w:szCs w:val="28"/>
        </w:rPr>
      </w:pPr>
      <w:r>
        <w:rPr>
          <w:rFonts w:ascii="Courier New" w:hAnsi="Courier New" w:cs="Courier New"/>
          <w:sz w:val="28"/>
          <w:szCs w:val="28"/>
        </w:rPr>
        <w:t xml:space="preserve">Back end   :  MS Access </w:t>
      </w:r>
    </w:p>
    <w:p w:rsidR="00D32B80" w:rsidRPr="00D32B80" w:rsidRDefault="00D32B80" w:rsidP="00D32B80">
      <w:pPr>
        <w:spacing w:line="360" w:lineRule="auto"/>
        <w:jc w:val="both"/>
        <w:rPr>
          <w:rFonts w:ascii="Courier New" w:hAnsi="Courier New" w:cs="Courier New"/>
          <w:sz w:val="28"/>
          <w:szCs w:val="28"/>
        </w:rPr>
      </w:pPr>
      <w:r w:rsidRPr="00D32B80">
        <w:rPr>
          <w:rFonts w:ascii="Courier New" w:hAnsi="Courier New" w:cs="Courier New"/>
          <w:sz w:val="28"/>
          <w:szCs w:val="28"/>
        </w:rPr>
        <w:t xml:space="preserve"> </w:t>
      </w:r>
    </w:p>
    <w:p w:rsidR="00D32B80" w:rsidRDefault="00D32B80" w:rsidP="00D32B80">
      <w:pPr>
        <w:spacing w:line="360" w:lineRule="auto"/>
        <w:jc w:val="both"/>
        <w:rPr>
          <w:rFonts w:ascii="Courier New" w:hAnsi="Courier New" w:cs="Courier New"/>
          <w:b/>
          <w:sz w:val="40"/>
          <w:szCs w:val="28"/>
        </w:rPr>
      </w:pPr>
      <w:r w:rsidRPr="003D1983">
        <w:rPr>
          <w:rFonts w:ascii="Courier New" w:hAnsi="Courier New" w:cs="Courier New"/>
          <w:b/>
          <w:sz w:val="40"/>
          <w:szCs w:val="28"/>
        </w:rPr>
        <w:t xml:space="preserve">HARDWARE SPECIFICATIONS </w:t>
      </w:r>
    </w:p>
    <w:p w:rsidR="003D1983" w:rsidRPr="003D1983" w:rsidRDefault="003D1983" w:rsidP="00D32B80">
      <w:pPr>
        <w:spacing w:line="360" w:lineRule="auto"/>
        <w:jc w:val="both"/>
        <w:rPr>
          <w:rFonts w:ascii="Courier New" w:hAnsi="Courier New" w:cs="Courier New"/>
          <w:b/>
          <w:sz w:val="40"/>
          <w:szCs w:val="28"/>
        </w:rPr>
      </w:pPr>
    </w:p>
    <w:p w:rsidR="00D32B80" w:rsidRPr="00D32B80" w:rsidRDefault="00D32B80" w:rsidP="00D32B80">
      <w:pPr>
        <w:spacing w:line="360" w:lineRule="auto"/>
        <w:jc w:val="both"/>
        <w:rPr>
          <w:rFonts w:ascii="Courier New" w:hAnsi="Courier New" w:cs="Courier New"/>
          <w:sz w:val="28"/>
          <w:szCs w:val="28"/>
        </w:rPr>
      </w:pPr>
      <w:r w:rsidRPr="00D32B80">
        <w:rPr>
          <w:rFonts w:ascii="Courier New" w:hAnsi="Courier New" w:cs="Courier New"/>
          <w:sz w:val="28"/>
          <w:szCs w:val="28"/>
        </w:rPr>
        <w:t xml:space="preserve">Processor   : X86 Compatible processor with 1.7 </w:t>
      </w:r>
    </w:p>
    <w:p w:rsidR="00D32B80" w:rsidRPr="00D32B80" w:rsidRDefault="00D32B80" w:rsidP="00D32B80">
      <w:pPr>
        <w:spacing w:line="360" w:lineRule="auto"/>
        <w:jc w:val="both"/>
        <w:rPr>
          <w:rFonts w:ascii="Courier New" w:hAnsi="Courier New" w:cs="Courier New"/>
          <w:sz w:val="28"/>
          <w:szCs w:val="28"/>
        </w:rPr>
      </w:pPr>
      <w:r w:rsidRPr="00D32B80">
        <w:rPr>
          <w:rFonts w:ascii="Courier New" w:hAnsi="Courier New" w:cs="Courier New"/>
          <w:sz w:val="28"/>
          <w:szCs w:val="28"/>
        </w:rPr>
        <w:t xml:space="preserve">GHz Clock speed </w:t>
      </w:r>
    </w:p>
    <w:p w:rsidR="00D32B80" w:rsidRPr="00D32B80" w:rsidRDefault="003D1983" w:rsidP="00D32B80">
      <w:pPr>
        <w:spacing w:line="360" w:lineRule="auto"/>
        <w:jc w:val="both"/>
        <w:rPr>
          <w:rFonts w:ascii="Courier New" w:hAnsi="Courier New" w:cs="Courier New"/>
          <w:sz w:val="28"/>
          <w:szCs w:val="28"/>
        </w:rPr>
      </w:pPr>
      <w:r>
        <w:rPr>
          <w:rFonts w:ascii="Courier New" w:hAnsi="Courier New" w:cs="Courier New"/>
          <w:sz w:val="28"/>
          <w:szCs w:val="28"/>
        </w:rPr>
        <w:t>RAM   :  1GB</w:t>
      </w:r>
      <w:r w:rsidR="00D32B80" w:rsidRPr="00D32B80">
        <w:rPr>
          <w:rFonts w:ascii="Courier New" w:hAnsi="Courier New" w:cs="Courier New"/>
          <w:sz w:val="28"/>
          <w:szCs w:val="28"/>
        </w:rPr>
        <w:t xml:space="preserve"> or more </w:t>
      </w:r>
    </w:p>
    <w:p w:rsidR="00D32B80" w:rsidRPr="00D32B80" w:rsidRDefault="00D32B80" w:rsidP="00D32B80">
      <w:pPr>
        <w:spacing w:line="360" w:lineRule="auto"/>
        <w:jc w:val="both"/>
        <w:rPr>
          <w:rFonts w:ascii="Courier New" w:hAnsi="Courier New" w:cs="Courier New"/>
          <w:sz w:val="28"/>
          <w:szCs w:val="28"/>
        </w:rPr>
      </w:pPr>
      <w:r w:rsidRPr="00D32B80">
        <w:rPr>
          <w:rFonts w:ascii="Courier New" w:hAnsi="Courier New" w:cs="Courier New"/>
          <w:sz w:val="28"/>
          <w:szCs w:val="28"/>
        </w:rPr>
        <w:t xml:space="preserve">Hard </w:t>
      </w:r>
      <w:r w:rsidR="003D1983" w:rsidRPr="00D32B80">
        <w:rPr>
          <w:rFonts w:ascii="Courier New" w:hAnsi="Courier New" w:cs="Courier New"/>
          <w:sz w:val="28"/>
          <w:szCs w:val="28"/>
        </w:rPr>
        <w:t>disk:</w:t>
      </w:r>
      <w:r w:rsidRPr="00D32B80">
        <w:rPr>
          <w:rFonts w:ascii="Courier New" w:hAnsi="Courier New" w:cs="Courier New"/>
          <w:sz w:val="28"/>
          <w:szCs w:val="28"/>
        </w:rPr>
        <w:t xml:space="preserve"> 20 GB or more  </w:t>
      </w:r>
    </w:p>
    <w:p w:rsidR="00D32B80" w:rsidRPr="00D32B80" w:rsidRDefault="00D32B80" w:rsidP="00D32B80">
      <w:pPr>
        <w:spacing w:line="360" w:lineRule="auto"/>
        <w:jc w:val="both"/>
        <w:rPr>
          <w:rFonts w:ascii="Courier New" w:hAnsi="Courier New" w:cs="Courier New"/>
          <w:sz w:val="28"/>
          <w:szCs w:val="28"/>
        </w:rPr>
      </w:pPr>
      <w:r w:rsidRPr="00D32B80">
        <w:rPr>
          <w:rFonts w:ascii="Courier New" w:hAnsi="Courier New" w:cs="Courier New"/>
          <w:sz w:val="28"/>
          <w:szCs w:val="28"/>
        </w:rPr>
        <w:t xml:space="preserve">Monitor   : VGA/SVGA  </w:t>
      </w:r>
    </w:p>
    <w:p w:rsidR="00D32B80" w:rsidRPr="00D32B80" w:rsidRDefault="003D1983" w:rsidP="00D32B80">
      <w:pPr>
        <w:spacing w:line="360" w:lineRule="auto"/>
        <w:jc w:val="both"/>
        <w:rPr>
          <w:rFonts w:ascii="Courier New" w:hAnsi="Courier New" w:cs="Courier New"/>
          <w:sz w:val="28"/>
          <w:szCs w:val="28"/>
        </w:rPr>
      </w:pPr>
      <w:r w:rsidRPr="00D32B80">
        <w:rPr>
          <w:rFonts w:ascii="Courier New" w:hAnsi="Courier New" w:cs="Courier New"/>
          <w:sz w:val="28"/>
          <w:szCs w:val="28"/>
        </w:rPr>
        <w:t>Keyboard:</w:t>
      </w:r>
      <w:r w:rsidR="00D32B80" w:rsidRPr="00D32B80">
        <w:rPr>
          <w:rFonts w:ascii="Courier New" w:hAnsi="Courier New" w:cs="Courier New"/>
          <w:sz w:val="28"/>
          <w:szCs w:val="28"/>
        </w:rPr>
        <w:t xml:space="preserve"> 104 Keys </w:t>
      </w:r>
    </w:p>
    <w:p w:rsidR="00D32B80" w:rsidRPr="00D32B80" w:rsidRDefault="00D32B80" w:rsidP="00D32B80">
      <w:pPr>
        <w:spacing w:line="360" w:lineRule="auto"/>
        <w:jc w:val="both"/>
        <w:rPr>
          <w:rFonts w:ascii="Courier New" w:hAnsi="Courier New" w:cs="Courier New"/>
          <w:sz w:val="28"/>
          <w:szCs w:val="28"/>
        </w:rPr>
      </w:pPr>
      <w:r w:rsidRPr="00D32B80">
        <w:rPr>
          <w:rFonts w:ascii="Courier New" w:hAnsi="Courier New" w:cs="Courier New"/>
          <w:sz w:val="28"/>
          <w:szCs w:val="28"/>
        </w:rPr>
        <w:t xml:space="preserve">Mouse   :  2 buttons/ 3 buttons  </w:t>
      </w:r>
    </w:p>
    <w:p w:rsidR="00D32B80" w:rsidRDefault="00D32B80" w:rsidP="00D32B80">
      <w:pPr>
        <w:spacing w:line="360" w:lineRule="auto"/>
        <w:jc w:val="both"/>
        <w:rPr>
          <w:rFonts w:ascii="Courier New" w:hAnsi="Courier New" w:cs="Courier New"/>
          <w:sz w:val="28"/>
          <w:szCs w:val="28"/>
        </w:rPr>
      </w:pPr>
    </w:p>
    <w:p w:rsidR="003D1983" w:rsidRDefault="003D1983" w:rsidP="00D32B80">
      <w:pPr>
        <w:spacing w:line="360" w:lineRule="auto"/>
        <w:jc w:val="both"/>
        <w:rPr>
          <w:rFonts w:ascii="Courier New" w:hAnsi="Courier New" w:cs="Courier New"/>
          <w:sz w:val="28"/>
          <w:szCs w:val="28"/>
        </w:rPr>
      </w:pPr>
    </w:p>
    <w:p w:rsidR="003D1983" w:rsidRDefault="003D1983" w:rsidP="00D32B80">
      <w:pPr>
        <w:spacing w:line="360" w:lineRule="auto"/>
        <w:jc w:val="both"/>
        <w:rPr>
          <w:rFonts w:ascii="Courier New" w:hAnsi="Courier New" w:cs="Courier New"/>
          <w:sz w:val="28"/>
          <w:szCs w:val="28"/>
        </w:rPr>
      </w:pPr>
    </w:p>
    <w:p w:rsidR="003D1983" w:rsidRDefault="003D1983" w:rsidP="00D32B80">
      <w:pPr>
        <w:spacing w:line="360" w:lineRule="auto"/>
        <w:jc w:val="both"/>
        <w:rPr>
          <w:rFonts w:ascii="Courier New" w:hAnsi="Courier New" w:cs="Courier New"/>
          <w:sz w:val="28"/>
          <w:szCs w:val="28"/>
        </w:rPr>
      </w:pPr>
    </w:p>
    <w:p w:rsidR="003D1983" w:rsidRDefault="00E8346A" w:rsidP="00D32B80">
      <w:pPr>
        <w:spacing w:line="360" w:lineRule="auto"/>
        <w:jc w:val="both"/>
        <w:rPr>
          <w:rFonts w:ascii="Courier New" w:hAnsi="Courier New"/>
          <w:b/>
          <w:iCs/>
          <w:sz w:val="28"/>
          <w:szCs w:val="28"/>
        </w:rPr>
      </w:pPr>
      <w:r>
        <w:rPr>
          <w:rFonts w:ascii="Courier New" w:hAnsi="Courier New"/>
          <w:b/>
          <w:iCs/>
          <w:sz w:val="28"/>
          <w:szCs w:val="28"/>
        </w:rPr>
        <w:pict>
          <v:shape id="_x0000_i1028" type="#_x0000_t136" style="width:424.4pt;height:2in" fillcolor="black">
            <v:shadow color="#868686"/>
            <v:textpath style="font-family:&quot;Impact&quot;;v-text-kern:t" trim="t" fitpath="t" string="Data &#10;Flow &#10;Diagrams"/>
          </v:shape>
        </w:pict>
      </w:r>
    </w:p>
    <w:p w:rsidR="003D1983" w:rsidRDefault="003D1983" w:rsidP="00D32B80">
      <w:pPr>
        <w:spacing w:line="360" w:lineRule="auto"/>
        <w:jc w:val="both"/>
        <w:rPr>
          <w:rFonts w:ascii="Courier New" w:hAnsi="Courier New"/>
          <w:b/>
          <w:iCs/>
          <w:sz w:val="28"/>
          <w:szCs w:val="28"/>
        </w:rPr>
      </w:pPr>
    </w:p>
    <w:p w:rsidR="003D1983" w:rsidRDefault="003D1983" w:rsidP="00D32B80">
      <w:pPr>
        <w:spacing w:line="360" w:lineRule="auto"/>
        <w:jc w:val="both"/>
        <w:rPr>
          <w:rFonts w:ascii="Courier New" w:hAnsi="Courier New" w:cs="Courier New"/>
          <w:sz w:val="28"/>
          <w:szCs w:val="28"/>
        </w:rPr>
      </w:pPr>
    </w:p>
    <w:p w:rsidR="003D1983" w:rsidRDefault="003D1983" w:rsidP="00D32B80">
      <w:pPr>
        <w:spacing w:line="360" w:lineRule="auto"/>
        <w:jc w:val="both"/>
        <w:rPr>
          <w:rFonts w:ascii="Courier New" w:hAnsi="Courier New" w:cs="Courier New"/>
          <w:sz w:val="28"/>
          <w:szCs w:val="28"/>
        </w:rPr>
      </w:pPr>
    </w:p>
    <w:p w:rsidR="003D1983" w:rsidRDefault="003D1983" w:rsidP="00D32B80">
      <w:pPr>
        <w:spacing w:line="360" w:lineRule="auto"/>
        <w:jc w:val="both"/>
        <w:rPr>
          <w:rFonts w:ascii="Courier New" w:hAnsi="Courier New" w:cs="Courier New"/>
          <w:sz w:val="28"/>
          <w:szCs w:val="28"/>
        </w:rPr>
      </w:pPr>
    </w:p>
    <w:p w:rsidR="003D1983" w:rsidRDefault="003D1983" w:rsidP="00D32B80">
      <w:pPr>
        <w:spacing w:line="360" w:lineRule="auto"/>
        <w:jc w:val="both"/>
        <w:rPr>
          <w:rFonts w:ascii="Courier New" w:hAnsi="Courier New" w:cs="Courier New"/>
          <w:sz w:val="28"/>
          <w:szCs w:val="28"/>
        </w:rPr>
      </w:pPr>
    </w:p>
    <w:p w:rsidR="003D1983" w:rsidRDefault="003D1983" w:rsidP="00D32B80">
      <w:pPr>
        <w:spacing w:line="360" w:lineRule="auto"/>
        <w:jc w:val="both"/>
        <w:rPr>
          <w:rFonts w:ascii="Courier New" w:hAnsi="Courier New" w:cs="Courier New"/>
          <w:b/>
          <w:sz w:val="36"/>
          <w:szCs w:val="28"/>
        </w:rPr>
      </w:pPr>
      <w:r w:rsidRPr="003D1983">
        <w:rPr>
          <w:rFonts w:ascii="Courier New" w:hAnsi="Courier New" w:cs="Courier New"/>
          <w:b/>
          <w:sz w:val="36"/>
          <w:szCs w:val="28"/>
        </w:rPr>
        <w:t>CONTEXT DIAGRAM:-</w:t>
      </w:r>
    </w:p>
    <w:p w:rsidR="003D1983" w:rsidRDefault="003D1983" w:rsidP="00D32B80">
      <w:pPr>
        <w:spacing w:line="360" w:lineRule="auto"/>
        <w:jc w:val="both"/>
        <w:rPr>
          <w:rFonts w:ascii="Courier New" w:hAnsi="Courier New" w:cs="Courier New"/>
          <w:b/>
          <w:sz w:val="36"/>
          <w:szCs w:val="28"/>
        </w:rPr>
      </w:pPr>
    </w:p>
    <w:p w:rsidR="003D1983" w:rsidRDefault="00661120" w:rsidP="00D32B80">
      <w:pPr>
        <w:spacing w:line="360" w:lineRule="auto"/>
        <w:jc w:val="both"/>
        <w:rPr>
          <w:rFonts w:ascii="Courier New" w:hAnsi="Courier New" w:cs="Courier New"/>
          <w:b/>
          <w:sz w:val="36"/>
          <w:szCs w:val="28"/>
        </w:rPr>
      </w:pPr>
      <w:r>
        <w:rPr>
          <w:rFonts w:ascii="Courier New" w:hAnsi="Courier New" w:cs="Courier New"/>
          <w:b/>
          <w:noProof/>
          <w:sz w:val="36"/>
          <w:szCs w:val="28"/>
          <w:lang w:val="en-GB" w:eastAsia="en-GB"/>
        </w:rPr>
        <w:drawing>
          <wp:inline distT="0" distB="0" distL="0" distR="0">
            <wp:extent cx="5416062" cy="3701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15847" cy="3701415"/>
                    </a:xfrm>
                    <a:prstGeom prst="rect">
                      <a:avLst/>
                    </a:prstGeom>
                    <a:noFill/>
                    <a:ln>
                      <a:noFill/>
                    </a:ln>
                  </pic:spPr>
                </pic:pic>
              </a:graphicData>
            </a:graphic>
          </wp:inline>
        </w:drawing>
      </w:r>
    </w:p>
    <w:p w:rsidR="003D1983" w:rsidRDefault="003D1983" w:rsidP="00D32B80">
      <w:pPr>
        <w:spacing w:line="360" w:lineRule="auto"/>
        <w:jc w:val="both"/>
        <w:rPr>
          <w:rFonts w:ascii="Courier New" w:hAnsi="Courier New" w:cs="Courier New"/>
          <w:b/>
          <w:sz w:val="36"/>
          <w:szCs w:val="28"/>
        </w:rPr>
      </w:pPr>
    </w:p>
    <w:p w:rsidR="003D1983" w:rsidRDefault="003D1983" w:rsidP="00D32B80">
      <w:pPr>
        <w:spacing w:line="360" w:lineRule="auto"/>
        <w:jc w:val="both"/>
        <w:rPr>
          <w:rFonts w:ascii="Courier New" w:hAnsi="Courier New" w:cs="Courier New"/>
          <w:b/>
          <w:sz w:val="36"/>
          <w:szCs w:val="28"/>
        </w:rPr>
      </w:pPr>
    </w:p>
    <w:p w:rsidR="003D1983" w:rsidRDefault="003D1983" w:rsidP="00D32B80">
      <w:pPr>
        <w:spacing w:line="360" w:lineRule="auto"/>
        <w:jc w:val="both"/>
        <w:rPr>
          <w:rFonts w:ascii="Courier New" w:hAnsi="Courier New" w:cs="Courier New"/>
          <w:b/>
          <w:sz w:val="36"/>
          <w:szCs w:val="28"/>
        </w:rPr>
      </w:pPr>
    </w:p>
    <w:p w:rsidR="003D1983" w:rsidRDefault="003D1983" w:rsidP="00D32B80">
      <w:pPr>
        <w:spacing w:line="360" w:lineRule="auto"/>
        <w:jc w:val="both"/>
        <w:rPr>
          <w:rFonts w:ascii="Courier New" w:hAnsi="Courier New" w:cs="Courier New"/>
          <w:b/>
          <w:sz w:val="36"/>
          <w:szCs w:val="28"/>
        </w:rPr>
      </w:pPr>
    </w:p>
    <w:p w:rsidR="003D1983" w:rsidRDefault="003D1983" w:rsidP="00D32B80">
      <w:pPr>
        <w:spacing w:line="360" w:lineRule="auto"/>
        <w:jc w:val="both"/>
        <w:rPr>
          <w:rFonts w:ascii="Courier New" w:hAnsi="Courier New" w:cs="Courier New"/>
          <w:b/>
          <w:sz w:val="36"/>
          <w:szCs w:val="28"/>
        </w:rPr>
      </w:pPr>
    </w:p>
    <w:p w:rsidR="003D1983" w:rsidRDefault="007B487E" w:rsidP="00D32B80">
      <w:pPr>
        <w:spacing w:line="360" w:lineRule="auto"/>
        <w:jc w:val="both"/>
        <w:rPr>
          <w:rFonts w:ascii="Courier New" w:hAnsi="Courier New" w:cs="Courier New"/>
          <w:b/>
          <w:sz w:val="36"/>
          <w:szCs w:val="28"/>
        </w:rPr>
      </w:pPr>
      <w:r>
        <w:rPr>
          <w:rFonts w:ascii="Courier New" w:hAnsi="Courier New" w:cs="Courier New"/>
          <w:b/>
          <w:sz w:val="36"/>
          <w:szCs w:val="28"/>
        </w:rPr>
        <w:t>ER DIAGRAM</w:t>
      </w:r>
      <w:r w:rsidR="003D1983">
        <w:rPr>
          <w:rFonts w:ascii="Courier New" w:hAnsi="Courier New" w:cs="Courier New"/>
          <w:b/>
          <w:sz w:val="36"/>
          <w:szCs w:val="28"/>
        </w:rPr>
        <w:t>:-</w:t>
      </w:r>
    </w:p>
    <w:p w:rsidR="003D1983" w:rsidRDefault="003D1983" w:rsidP="00D32B80">
      <w:pPr>
        <w:spacing w:line="360" w:lineRule="auto"/>
        <w:jc w:val="both"/>
        <w:rPr>
          <w:rFonts w:ascii="Courier New" w:hAnsi="Courier New" w:cs="Courier New"/>
          <w:b/>
          <w:sz w:val="36"/>
          <w:szCs w:val="28"/>
        </w:rPr>
      </w:pPr>
    </w:p>
    <w:p w:rsidR="003D1983" w:rsidRDefault="003D1983" w:rsidP="00D32B80">
      <w:pPr>
        <w:spacing w:line="360" w:lineRule="auto"/>
        <w:jc w:val="both"/>
        <w:rPr>
          <w:rFonts w:ascii="Courier New" w:hAnsi="Courier New" w:cs="Courier New"/>
          <w:b/>
          <w:sz w:val="36"/>
          <w:szCs w:val="28"/>
        </w:rPr>
      </w:pPr>
    </w:p>
    <w:p w:rsidR="003D1983" w:rsidRDefault="007B487E" w:rsidP="00D32B80">
      <w:pPr>
        <w:spacing w:line="360" w:lineRule="auto"/>
        <w:jc w:val="both"/>
        <w:rPr>
          <w:rFonts w:ascii="Courier New" w:hAnsi="Courier New" w:cs="Courier New"/>
          <w:b/>
          <w:sz w:val="36"/>
          <w:szCs w:val="28"/>
        </w:rPr>
      </w:pPr>
      <w:r>
        <w:rPr>
          <w:rFonts w:ascii="Courier New" w:hAnsi="Courier New" w:cs="Courier New"/>
          <w:b/>
          <w:noProof/>
          <w:sz w:val="36"/>
          <w:szCs w:val="28"/>
          <w:lang w:val="en-GB" w:eastAsia="en-GB"/>
        </w:rPr>
        <w:drawing>
          <wp:inline distT="0" distB="0" distL="0" distR="0">
            <wp:extent cx="5732585" cy="446649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4466644"/>
                    </a:xfrm>
                    <a:prstGeom prst="rect">
                      <a:avLst/>
                    </a:prstGeom>
                    <a:noFill/>
                    <a:ln>
                      <a:noFill/>
                    </a:ln>
                  </pic:spPr>
                </pic:pic>
              </a:graphicData>
            </a:graphic>
          </wp:inline>
        </w:drawing>
      </w: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r>
        <w:rPr>
          <w:rFonts w:ascii="Courier New" w:hAnsi="Courier New" w:cs="Courier New"/>
          <w:b/>
          <w:noProof/>
          <w:sz w:val="36"/>
          <w:szCs w:val="28"/>
          <w:lang w:val="en-GB" w:eastAsia="en-GB"/>
        </w:rPr>
        <w:drawing>
          <wp:inline distT="0" distB="0" distL="0" distR="0">
            <wp:extent cx="5723662" cy="167053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1670606"/>
                    </a:xfrm>
                    <a:prstGeom prst="rect">
                      <a:avLst/>
                    </a:prstGeom>
                    <a:noFill/>
                    <a:ln>
                      <a:noFill/>
                    </a:ln>
                  </pic:spPr>
                </pic:pic>
              </a:graphicData>
            </a:graphic>
          </wp:inline>
        </w:drawing>
      </w: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p>
    <w:p w:rsidR="007B487E" w:rsidRDefault="007B487E" w:rsidP="00D32B80">
      <w:pPr>
        <w:spacing w:line="360" w:lineRule="auto"/>
        <w:jc w:val="both"/>
        <w:rPr>
          <w:rFonts w:ascii="Courier New" w:hAnsi="Courier New" w:cs="Courier New"/>
          <w:b/>
          <w:sz w:val="36"/>
          <w:szCs w:val="28"/>
        </w:rPr>
      </w:pPr>
      <w:r>
        <w:rPr>
          <w:rFonts w:ascii="Courier New" w:hAnsi="Courier New" w:cs="Courier New"/>
          <w:b/>
          <w:noProof/>
          <w:sz w:val="36"/>
          <w:szCs w:val="28"/>
          <w:lang w:val="en-GB" w:eastAsia="en-GB"/>
        </w:rPr>
        <w:drawing>
          <wp:inline distT="0" distB="0" distL="0" distR="0">
            <wp:extent cx="5723380" cy="29981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2998444"/>
                    </a:xfrm>
                    <a:prstGeom prst="rect">
                      <a:avLst/>
                    </a:prstGeom>
                    <a:noFill/>
                    <a:ln>
                      <a:noFill/>
                    </a:ln>
                  </pic:spPr>
                </pic:pic>
              </a:graphicData>
            </a:graphic>
          </wp:inline>
        </w:drawing>
      </w:r>
    </w:p>
    <w:p w:rsidR="003D1983" w:rsidRDefault="003D1983" w:rsidP="00D32B80">
      <w:pPr>
        <w:spacing w:line="360" w:lineRule="auto"/>
        <w:jc w:val="both"/>
        <w:rPr>
          <w:rFonts w:ascii="Courier New" w:hAnsi="Courier New" w:cs="Courier New"/>
          <w:b/>
          <w:sz w:val="36"/>
          <w:szCs w:val="28"/>
        </w:rPr>
      </w:pPr>
    </w:p>
    <w:p w:rsidR="00123735" w:rsidRDefault="00123735" w:rsidP="00D32B80">
      <w:pPr>
        <w:spacing w:line="360" w:lineRule="auto"/>
        <w:jc w:val="both"/>
        <w:rPr>
          <w:rFonts w:ascii="Courier New" w:hAnsi="Courier New" w:cs="Courier New"/>
          <w:b/>
          <w:sz w:val="36"/>
          <w:szCs w:val="28"/>
        </w:rPr>
      </w:pPr>
    </w:p>
    <w:p w:rsidR="00123735" w:rsidRDefault="00123735" w:rsidP="00D32B80">
      <w:pPr>
        <w:spacing w:line="360" w:lineRule="auto"/>
        <w:jc w:val="both"/>
        <w:rPr>
          <w:rFonts w:ascii="Courier New" w:hAnsi="Courier New" w:cs="Courier New"/>
          <w:b/>
          <w:sz w:val="36"/>
          <w:szCs w:val="28"/>
        </w:rPr>
      </w:pPr>
    </w:p>
    <w:p w:rsidR="00123735" w:rsidRDefault="00E8346A" w:rsidP="00D32B80">
      <w:pPr>
        <w:spacing w:line="360" w:lineRule="auto"/>
        <w:jc w:val="both"/>
        <w:rPr>
          <w:spacing w:val="24"/>
          <w:sz w:val="32"/>
        </w:rPr>
      </w:pPr>
      <w:r>
        <w:rPr>
          <w:spacing w:val="24"/>
          <w:sz w:val="32"/>
        </w:rPr>
        <w:pict>
          <v:shape id="_x0000_i1029" type="#_x0000_t136" style="width:475.6pt;height:68.2pt" fillcolor="black">
            <v:shadow color="#868686"/>
            <v:textpath style="font-family:&quot;Impact&quot;;font-size:32pt;v-text-kern:t" trim="t" fitpath="t" string="Front End - Visual Basic.NET"/>
          </v:shape>
        </w:pict>
      </w:r>
    </w:p>
    <w:p w:rsidR="00123735" w:rsidRDefault="00123735" w:rsidP="00D32B80">
      <w:pPr>
        <w:spacing w:line="360" w:lineRule="auto"/>
        <w:jc w:val="both"/>
        <w:rPr>
          <w:spacing w:val="24"/>
          <w:sz w:val="32"/>
        </w:rPr>
      </w:pPr>
    </w:p>
    <w:p w:rsidR="00123735" w:rsidRDefault="00123735" w:rsidP="00D32B80">
      <w:pPr>
        <w:spacing w:line="360" w:lineRule="auto"/>
        <w:jc w:val="both"/>
        <w:rPr>
          <w:spacing w:val="24"/>
          <w:sz w:val="32"/>
        </w:rPr>
      </w:pPr>
    </w:p>
    <w:p w:rsidR="00123735" w:rsidRPr="00123735" w:rsidRDefault="00123735" w:rsidP="00123735">
      <w:pPr>
        <w:spacing w:line="360" w:lineRule="auto"/>
        <w:jc w:val="both"/>
        <w:rPr>
          <w:rFonts w:ascii="Courier New" w:hAnsi="Courier New" w:cs="Courier New"/>
          <w:sz w:val="28"/>
          <w:szCs w:val="28"/>
        </w:rPr>
      </w:pPr>
      <w:r w:rsidRPr="00123735">
        <w:rPr>
          <w:rFonts w:ascii="Courier New" w:hAnsi="Courier New" w:cs="Courier New"/>
          <w:sz w:val="28"/>
          <w:szCs w:val="28"/>
        </w:rPr>
        <w:t>Visual Basic .NET (VB.NET) is a multi-paradigm, object-oriented programming language, implemented on the .NET Framework. Microsoft launched VB.NET in 2002 as the successor to its original Visual Basic language. Although the ".NET" portion of the name was dropped in 2005, this article uses "Visual Basic [.NET]" to refer to all Visual Basic languages releases since 2002, in order to distinguish between them and the classic Visual Basic. Along with Visual C#, it is one of the two main languages targeting the .NET framework.</w:t>
      </w:r>
    </w:p>
    <w:p w:rsidR="00123735" w:rsidRPr="00123735" w:rsidRDefault="00123735" w:rsidP="00123735">
      <w:pPr>
        <w:spacing w:line="360" w:lineRule="auto"/>
        <w:jc w:val="both"/>
        <w:rPr>
          <w:rFonts w:ascii="Courier New" w:hAnsi="Courier New" w:cs="Courier New"/>
          <w:sz w:val="28"/>
          <w:szCs w:val="28"/>
        </w:rPr>
      </w:pPr>
    </w:p>
    <w:p w:rsidR="00123735" w:rsidRDefault="00123735" w:rsidP="00123735">
      <w:pPr>
        <w:spacing w:line="360" w:lineRule="auto"/>
        <w:jc w:val="both"/>
        <w:rPr>
          <w:rFonts w:ascii="Courier New" w:hAnsi="Courier New" w:cs="Courier New"/>
          <w:sz w:val="28"/>
          <w:szCs w:val="28"/>
        </w:rPr>
      </w:pPr>
      <w:r w:rsidRPr="00123735">
        <w:rPr>
          <w:rFonts w:ascii="Courier New" w:hAnsi="Courier New" w:cs="Courier New"/>
          <w:sz w:val="28"/>
          <w:szCs w:val="28"/>
        </w:rPr>
        <w:t>Microsoft's integrated development environment (IDE) for developing in Visual Basic .NET language is Visual Studio. Most of Visual Studio editions are commercial; the only exceptions are Visual Studio Express and Visual Studio Community, which are freeware. In addition, .NET Framework SDK includes a freeware command-line compiler called vbc.exe. Mono also includes a command-line VB.NET compiler</w:t>
      </w:r>
      <w:r>
        <w:rPr>
          <w:rFonts w:ascii="Courier New" w:hAnsi="Courier New" w:cs="Courier New"/>
          <w:sz w:val="28"/>
          <w:szCs w:val="28"/>
        </w:rPr>
        <w:t>.</w:t>
      </w:r>
    </w:p>
    <w:p w:rsidR="00123735" w:rsidRDefault="00123735" w:rsidP="00123735">
      <w:pPr>
        <w:spacing w:line="360" w:lineRule="auto"/>
        <w:jc w:val="both"/>
        <w:rPr>
          <w:rFonts w:ascii="Courier New" w:hAnsi="Courier New" w:cs="Courier New"/>
          <w:sz w:val="28"/>
          <w:szCs w:val="28"/>
        </w:rPr>
      </w:pPr>
    </w:p>
    <w:p w:rsidR="00123735" w:rsidRDefault="00123735" w:rsidP="00123735">
      <w:pPr>
        <w:spacing w:line="360" w:lineRule="auto"/>
        <w:jc w:val="both"/>
        <w:rPr>
          <w:rFonts w:ascii="Courier New" w:hAnsi="Courier New" w:cs="Courier New"/>
          <w:sz w:val="28"/>
          <w:szCs w:val="28"/>
        </w:rPr>
      </w:pPr>
    </w:p>
    <w:p w:rsidR="00123735" w:rsidRDefault="00123735" w:rsidP="00123735">
      <w:pPr>
        <w:spacing w:line="360" w:lineRule="auto"/>
        <w:jc w:val="both"/>
        <w:rPr>
          <w:rFonts w:ascii="Courier New" w:hAnsi="Courier New" w:cs="Courier New"/>
          <w:sz w:val="28"/>
          <w:szCs w:val="28"/>
        </w:rPr>
      </w:pPr>
    </w:p>
    <w:p w:rsidR="00123735" w:rsidRPr="00123735" w:rsidRDefault="00123735" w:rsidP="00123735">
      <w:pPr>
        <w:spacing w:line="360" w:lineRule="auto"/>
        <w:jc w:val="both"/>
        <w:rPr>
          <w:rFonts w:ascii="Courier New" w:hAnsi="Courier New" w:cs="Courier New"/>
          <w:b/>
          <w:sz w:val="44"/>
          <w:szCs w:val="28"/>
        </w:rPr>
      </w:pPr>
      <w:r w:rsidRPr="00123735">
        <w:rPr>
          <w:rFonts w:ascii="Courier New" w:hAnsi="Courier New" w:cs="Courier New"/>
          <w:b/>
          <w:sz w:val="44"/>
          <w:szCs w:val="28"/>
        </w:rPr>
        <w:t>SYNTAX:-</w:t>
      </w:r>
    </w:p>
    <w:p w:rsidR="00123735" w:rsidRDefault="00123735" w:rsidP="00123735">
      <w:pPr>
        <w:spacing w:line="360" w:lineRule="auto"/>
        <w:jc w:val="both"/>
        <w:rPr>
          <w:rFonts w:ascii="Courier New" w:hAnsi="Courier New" w:cs="Courier New"/>
          <w:b/>
          <w:sz w:val="40"/>
          <w:szCs w:val="28"/>
        </w:rPr>
      </w:pPr>
    </w:p>
    <w:p w:rsidR="00123735" w:rsidRPr="00123735" w:rsidRDefault="00123735" w:rsidP="00123735">
      <w:pPr>
        <w:spacing w:line="360" w:lineRule="auto"/>
        <w:jc w:val="both"/>
        <w:rPr>
          <w:rFonts w:ascii="Courier New" w:hAnsi="Courier New" w:cs="Courier New"/>
          <w:sz w:val="28"/>
          <w:szCs w:val="28"/>
        </w:rPr>
      </w:pPr>
      <w:r w:rsidRPr="00123735">
        <w:rPr>
          <w:rFonts w:ascii="Courier New" w:hAnsi="Courier New" w:cs="Courier New"/>
          <w:sz w:val="28"/>
          <w:szCs w:val="28"/>
        </w:rPr>
        <w:t xml:space="preserve">VB.NET uses statements to specify actions. The most common statement is an expression statement, consisting of an expression to be evaluated, on a single line. As part of that evaluation, functions or subroutines may be called and variables may be assigned new values. To modify the normal sequential execution of statements, VB.NET provides several control-flow statements identified by reserved keywords. Structured programming is supported by several constructs including two conditional execution constructs (If … Then … Else … End If and Select Case ... Case ... End </w:t>
      </w:r>
      <w:proofErr w:type="gramStart"/>
      <w:r w:rsidRPr="00123735">
        <w:rPr>
          <w:rFonts w:ascii="Courier New" w:hAnsi="Courier New" w:cs="Courier New"/>
          <w:sz w:val="28"/>
          <w:szCs w:val="28"/>
        </w:rPr>
        <w:t>Select )</w:t>
      </w:r>
      <w:proofErr w:type="gramEnd"/>
      <w:r w:rsidRPr="00123735">
        <w:rPr>
          <w:rFonts w:ascii="Courier New" w:hAnsi="Courier New" w:cs="Courier New"/>
          <w:sz w:val="28"/>
          <w:szCs w:val="28"/>
        </w:rPr>
        <w:t xml:space="preserve"> and three iterative execution (loop) constructs (Do … Loop, For … To, and For Each) . The </w:t>
      </w:r>
      <w:proofErr w:type="gramStart"/>
      <w:r w:rsidRPr="00123735">
        <w:rPr>
          <w:rFonts w:ascii="Courier New" w:hAnsi="Courier New" w:cs="Courier New"/>
          <w:sz w:val="28"/>
          <w:szCs w:val="28"/>
        </w:rPr>
        <w:t>For</w:t>
      </w:r>
      <w:proofErr w:type="gramEnd"/>
      <w:r w:rsidRPr="00123735">
        <w:rPr>
          <w:rFonts w:ascii="Courier New" w:hAnsi="Courier New" w:cs="Courier New"/>
          <w:sz w:val="28"/>
          <w:szCs w:val="28"/>
        </w:rPr>
        <w:t xml:space="preserve"> … To statement has separate initialisation and testing sections, both of which must be present. (See examples below.) </w:t>
      </w:r>
      <w:proofErr w:type="gramStart"/>
      <w:r w:rsidRPr="00123735">
        <w:rPr>
          <w:rFonts w:ascii="Courier New" w:hAnsi="Courier New" w:cs="Courier New"/>
          <w:sz w:val="28"/>
          <w:szCs w:val="28"/>
        </w:rPr>
        <w:t>The For Each statement steps through each value in a list.</w:t>
      </w:r>
      <w:proofErr w:type="gramEnd"/>
    </w:p>
    <w:p w:rsidR="00123735" w:rsidRPr="00123735" w:rsidRDefault="00123735" w:rsidP="00123735">
      <w:pPr>
        <w:spacing w:line="360" w:lineRule="auto"/>
        <w:jc w:val="both"/>
        <w:rPr>
          <w:rFonts w:ascii="Courier New" w:hAnsi="Courier New" w:cs="Courier New"/>
          <w:sz w:val="28"/>
          <w:szCs w:val="28"/>
        </w:rPr>
      </w:pPr>
    </w:p>
    <w:p w:rsidR="00123735" w:rsidRPr="00123735" w:rsidRDefault="00123735" w:rsidP="00123735">
      <w:pPr>
        <w:spacing w:line="360" w:lineRule="auto"/>
        <w:jc w:val="both"/>
        <w:rPr>
          <w:rFonts w:ascii="Courier New" w:hAnsi="Courier New" w:cs="Courier New"/>
          <w:sz w:val="28"/>
          <w:szCs w:val="28"/>
        </w:rPr>
      </w:pPr>
      <w:r w:rsidRPr="00123735">
        <w:rPr>
          <w:rFonts w:ascii="Courier New" w:hAnsi="Courier New" w:cs="Courier New"/>
          <w:sz w:val="28"/>
          <w:szCs w:val="28"/>
        </w:rPr>
        <w:t>In addition, in Visual Basic .NET:</w:t>
      </w:r>
    </w:p>
    <w:p w:rsidR="00123735" w:rsidRPr="00123735" w:rsidRDefault="00123735" w:rsidP="00123735">
      <w:pPr>
        <w:spacing w:line="360" w:lineRule="auto"/>
        <w:jc w:val="both"/>
        <w:rPr>
          <w:rFonts w:ascii="Courier New" w:hAnsi="Courier New" w:cs="Courier New"/>
          <w:sz w:val="28"/>
          <w:szCs w:val="28"/>
        </w:rPr>
      </w:pPr>
    </w:p>
    <w:p w:rsidR="00123735" w:rsidRPr="00123735" w:rsidRDefault="00123735" w:rsidP="00123735">
      <w:pPr>
        <w:spacing w:line="360" w:lineRule="auto"/>
        <w:jc w:val="both"/>
        <w:rPr>
          <w:rFonts w:ascii="Courier New" w:hAnsi="Courier New" w:cs="Courier New"/>
          <w:sz w:val="28"/>
          <w:szCs w:val="28"/>
        </w:rPr>
      </w:pPr>
      <w:r w:rsidRPr="00123735">
        <w:rPr>
          <w:rFonts w:ascii="Courier New" w:hAnsi="Courier New" w:cs="Courier New"/>
          <w:sz w:val="28"/>
          <w:szCs w:val="28"/>
        </w:rPr>
        <w:t>There is no unified way of defining blocks of statements. Instead, certain keywords, such as "If … Then" or "Sub" are interpreted as starters of sub-</w:t>
      </w:r>
      <w:r w:rsidRPr="00123735">
        <w:rPr>
          <w:rFonts w:ascii="Courier New" w:hAnsi="Courier New" w:cs="Courier New"/>
          <w:sz w:val="28"/>
          <w:szCs w:val="28"/>
        </w:rPr>
        <w:lastRenderedPageBreak/>
        <w:t>blocks of code and have matching termination keywords such as "End If" or "End Sub".</w:t>
      </w:r>
    </w:p>
    <w:p w:rsidR="00123735" w:rsidRPr="00123735" w:rsidRDefault="00123735" w:rsidP="00123735">
      <w:pPr>
        <w:spacing w:line="360" w:lineRule="auto"/>
        <w:jc w:val="both"/>
        <w:rPr>
          <w:rFonts w:ascii="Courier New" w:hAnsi="Courier New" w:cs="Courier New"/>
          <w:sz w:val="28"/>
          <w:szCs w:val="28"/>
        </w:rPr>
      </w:pPr>
      <w:r w:rsidRPr="00123735">
        <w:rPr>
          <w:rFonts w:ascii="Courier New" w:hAnsi="Courier New" w:cs="Courier New"/>
          <w:sz w:val="28"/>
          <w:szCs w:val="28"/>
        </w:rPr>
        <w:t>Statements are terminated either with a colon (":") or with the end of line. Multiple line statements in Visual Basic .NET are enabled with “_" at the end of each such line. The need for the underscore continuation character was largely removed in version 10 and later versions</w:t>
      </w:r>
      <w:r>
        <w:rPr>
          <w:rFonts w:ascii="Courier New" w:hAnsi="Courier New" w:cs="Courier New"/>
          <w:sz w:val="28"/>
          <w:szCs w:val="28"/>
        </w:rPr>
        <w:t>.</w:t>
      </w:r>
    </w:p>
    <w:p w:rsidR="00123735" w:rsidRPr="00123735" w:rsidRDefault="00123735" w:rsidP="00123735">
      <w:pPr>
        <w:spacing w:line="360" w:lineRule="auto"/>
        <w:jc w:val="both"/>
        <w:rPr>
          <w:rFonts w:ascii="Courier New" w:hAnsi="Courier New" w:cs="Courier New"/>
          <w:sz w:val="28"/>
          <w:szCs w:val="28"/>
        </w:rPr>
      </w:pPr>
      <w:r w:rsidRPr="00123735">
        <w:rPr>
          <w:rFonts w:ascii="Courier New" w:hAnsi="Courier New" w:cs="Courier New"/>
          <w:sz w:val="28"/>
          <w:szCs w:val="28"/>
        </w:rPr>
        <w:t>The equals sign ("=") is used in both assigning values to variable and in comparison.</w:t>
      </w:r>
    </w:p>
    <w:p w:rsidR="00123735" w:rsidRPr="00123735" w:rsidRDefault="00123735" w:rsidP="00123735">
      <w:pPr>
        <w:spacing w:line="360" w:lineRule="auto"/>
        <w:jc w:val="both"/>
        <w:rPr>
          <w:rFonts w:ascii="Courier New" w:hAnsi="Courier New" w:cs="Courier New"/>
          <w:sz w:val="28"/>
          <w:szCs w:val="28"/>
        </w:rPr>
      </w:pPr>
      <w:r w:rsidRPr="00123735">
        <w:rPr>
          <w:rFonts w:ascii="Courier New" w:hAnsi="Courier New" w:cs="Courier New"/>
          <w:sz w:val="28"/>
          <w:szCs w:val="28"/>
        </w:rPr>
        <w:t>Round brackets (parentheses) are used with arrays, both to declare them and to get a value at a given index in one of them. Visual Basic .NET uses round brackets to define the parameters of subroutines or functions.</w:t>
      </w:r>
    </w:p>
    <w:p w:rsidR="00123735" w:rsidRDefault="00123735" w:rsidP="00123735">
      <w:pPr>
        <w:spacing w:line="360" w:lineRule="auto"/>
        <w:jc w:val="both"/>
        <w:rPr>
          <w:rFonts w:ascii="Courier New" w:hAnsi="Courier New" w:cs="Courier New"/>
          <w:sz w:val="28"/>
          <w:szCs w:val="28"/>
        </w:rPr>
      </w:pPr>
      <w:r w:rsidRPr="00123735">
        <w:rPr>
          <w:rFonts w:ascii="Courier New" w:hAnsi="Courier New" w:cs="Courier New"/>
          <w:sz w:val="28"/>
          <w:szCs w:val="28"/>
        </w:rPr>
        <w:t>A single quotation mark ('), placed at the beginning of a line or after any number of space or tab characters at the beginning of a line, or after other code on a line, indicates that the (remainder of the) line is a comment.</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b/>
          <w:sz w:val="32"/>
          <w:szCs w:val="28"/>
        </w:rPr>
      </w:pPr>
      <w:r w:rsidRPr="00123735">
        <w:rPr>
          <w:rFonts w:ascii="Courier New" w:hAnsi="Courier New" w:cs="Courier New"/>
          <w:b/>
          <w:sz w:val="32"/>
          <w:szCs w:val="28"/>
        </w:rPr>
        <w:t>Why I prefer Visual Basic</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Graphical User Interface:</w:t>
      </w: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ab/>
      </w: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Interface that use graphics came to be known as Graphical User Interfaces (GUI). These became very popular because the users could identify with the graphics displayed on the screen. In every day life too, we associate more with images than words. Mention the word Print to a person and it invokes the image of a printer.</w:t>
      </w: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lastRenderedPageBreak/>
        <w:t>The primary requirement for an interface presented to us. This is possible if the interface presented is such that it emulates real life.</w:t>
      </w: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Visual Programming:</w:t>
      </w: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ab/>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Visual Programming aims at providing the user with an interface that is intuitive and easy-to-use. In developing such an interface, the programmer employs user-friendly features such as windows, menus, buttons and list boxes.</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ab/>
        <w:t>A visual programming environment provides all features that are required to develop a graphical user interface as ready-to-use components. The programmer does not have to write code to create and display commonly required user-friendly features each time around.</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b/>
          <w:sz w:val="32"/>
          <w:szCs w:val="28"/>
        </w:rPr>
      </w:pPr>
    </w:p>
    <w:p w:rsidR="00123735" w:rsidRPr="00123735" w:rsidRDefault="00123735" w:rsidP="00123735">
      <w:pPr>
        <w:rPr>
          <w:rFonts w:ascii="Courier New" w:hAnsi="Courier New" w:cs="Courier New"/>
          <w:b/>
          <w:sz w:val="32"/>
          <w:szCs w:val="28"/>
        </w:rPr>
      </w:pPr>
      <w:r w:rsidRPr="00123735">
        <w:rPr>
          <w:rFonts w:ascii="Courier New" w:hAnsi="Courier New" w:cs="Courier New"/>
          <w:b/>
          <w:sz w:val="32"/>
          <w:szCs w:val="28"/>
        </w:rPr>
        <w:t>Advantages of Visual Programming:</w:t>
      </w:r>
    </w:p>
    <w:p w:rsidR="00123735" w:rsidRPr="00123735" w:rsidRDefault="00123735" w:rsidP="00123735">
      <w:pPr>
        <w:rPr>
          <w:rFonts w:ascii="Courier New" w:hAnsi="Courier New" w:cs="Courier New"/>
          <w:b/>
          <w:sz w:val="32"/>
          <w:szCs w:val="28"/>
        </w:rPr>
      </w:pP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 xml:space="preserve"> 1. Visual programming enables Visual development of graphical user interfaces which are easy to use and easy to learn.</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2.</w:t>
      </w:r>
      <w:r w:rsidRPr="00123735">
        <w:rPr>
          <w:rFonts w:ascii="Courier New" w:hAnsi="Courier New" w:cs="Courier New"/>
          <w:sz w:val="28"/>
          <w:szCs w:val="28"/>
        </w:rPr>
        <w:tab/>
        <w:t xml:space="preserve">A programmer need not write code to display the required component. The visual programming environment displays a list of available components. The programmer picks up </w:t>
      </w:r>
      <w:r w:rsidRPr="00123735">
        <w:rPr>
          <w:rFonts w:ascii="Courier New" w:hAnsi="Courier New" w:cs="Courier New"/>
          <w:sz w:val="28"/>
          <w:szCs w:val="28"/>
        </w:rPr>
        <w:tab/>
        <w:t>the required component from this list to display it.</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3.</w:t>
      </w:r>
      <w:r w:rsidRPr="00123735">
        <w:rPr>
          <w:rFonts w:ascii="Courier New" w:hAnsi="Courier New" w:cs="Courier New"/>
          <w:sz w:val="28"/>
          <w:szCs w:val="28"/>
        </w:rPr>
        <w:tab/>
        <w:t xml:space="preserve"> Component can be moved, resized and even deleted, if so required.</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4. There is no restriction on the number of controls that can be used.</w:t>
      </w: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5.</w:t>
      </w:r>
      <w:r w:rsidRPr="00123735">
        <w:rPr>
          <w:rFonts w:ascii="Courier New" w:hAnsi="Courier New" w:cs="Courier New"/>
          <w:sz w:val="28"/>
          <w:szCs w:val="28"/>
        </w:rPr>
        <w:tab/>
        <w:t>The interface components provided by the visual programming environment have some code built into them.</w:t>
      </w: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6.</w:t>
      </w:r>
      <w:r w:rsidRPr="00123735">
        <w:rPr>
          <w:rFonts w:ascii="Courier New" w:hAnsi="Courier New" w:cs="Courier New"/>
          <w:sz w:val="28"/>
          <w:szCs w:val="28"/>
        </w:rPr>
        <w:tab/>
        <w:t>The programmer can create the user interface visually; he can align, move or size the components as required without having to resort to writing code.</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p>
    <w:p w:rsid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b/>
          <w:sz w:val="32"/>
          <w:szCs w:val="28"/>
        </w:rPr>
      </w:pPr>
      <w:r w:rsidRPr="00123735">
        <w:rPr>
          <w:rFonts w:ascii="Courier New" w:hAnsi="Courier New" w:cs="Courier New"/>
          <w:b/>
          <w:sz w:val="32"/>
          <w:szCs w:val="28"/>
        </w:rPr>
        <w:t>Disadvantages of Visual Programming:</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p>
    <w:p w:rsidR="00123735" w:rsidRDefault="00123735" w:rsidP="00123735">
      <w:pPr>
        <w:rPr>
          <w:rFonts w:ascii="Courier New" w:hAnsi="Courier New" w:cs="Courier New"/>
          <w:sz w:val="28"/>
          <w:szCs w:val="28"/>
        </w:rPr>
      </w:pPr>
      <w:r w:rsidRPr="00123735">
        <w:rPr>
          <w:rFonts w:ascii="Courier New" w:hAnsi="Courier New" w:cs="Courier New"/>
          <w:sz w:val="28"/>
          <w:szCs w:val="28"/>
        </w:rPr>
        <w:tab/>
        <w:t>While visual programming makes it very simple to create complex user interfaces, it suffers from some disadvantages:</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1.</w:t>
      </w:r>
      <w:r w:rsidRPr="00123735">
        <w:rPr>
          <w:rFonts w:ascii="Courier New" w:hAnsi="Courier New" w:cs="Courier New"/>
          <w:sz w:val="28"/>
          <w:szCs w:val="28"/>
        </w:rPr>
        <w:tab/>
        <w:t>As the name implies, the entire process of developing an application using a visual development environment is visual. Thus the development environment in itself is highly graphical is nature and therefore requires more memory.</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2.</w:t>
      </w:r>
      <w:r w:rsidRPr="00123735">
        <w:rPr>
          <w:rFonts w:ascii="Courier New" w:hAnsi="Courier New" w:cs="Courier New"/>
          <w:sz w:val="28"/>
          <w:szCs w:val="28"/>
        </w:rPr>
        <w:tab/>
        <w:t>Visual development environment require computers of a highs configuration in comparison to the conventional programming tools:</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ab/>
        <w:t>&gt;   Larger capacity hard disk</w:t>
      </w: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ab/>
        <w:t>&gt;   More RAM</w:t>
      </w: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Faster Processor</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3.</w:t>
      </w:r>
      <w:r w:rsidRPr="00123735">
        <w:rPr>
          <w:rFonts w:ascii="Courier New" w:hAnsi="Courier New" w:cs="Courier New"/>
          <w:sz w:val="28"/>
          <w:szCs w:val="28"/>
        </w:rPr>
        <w:tab/>
        <w:t>Primarily, visual development environment can be used only with GUI operating systems such as windows.</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b/>
          <w:sz w:val="32"/>
          <w:szCs w:val="28"/>
        </w:rPr>
      </w:pPr>
      <w:r w:rsidRPr="00123735">
        <w:rPr>
          <w:rFonts w:ascii="Courier New" w:hAnsi="Courier New" w:cs="Courier New"/>
          <w:b/>
          <w:sz w:val="32"/>
          <w:szCs w:val="28"/>
        </w:rPr>
        <w:t>Events:</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r w:rsidRPr="00123735">
        <w:rPr>
          <w:rFonts w:ascii="Courier New" w:hAnsi="Courier New" w:cs="Courier New"/>
          <w:sz w:val="28"/>
          <w:szCs w:val="28"/>
        </w:rPr>
        <w:tab/>
        <w:t>A major part of the interactions between people in everyday life is in the form of events and responses to events. An event is any action directed at the application. An event driven application operates by responding to the user events. The ability to recognize events is built into interface components. The events that an interface component recognizes are different for each type of component.</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p>
    <w:p w:rsidR="00123735" w:rsidRDefault="00123735" w:rsidP="00123735">
      <w:pPr>
        <w:rPr>
          <w:rFonts w:ascii="Courier New" w:hAnsi="Courier New" w:cs="Courier New"/>
          <w:sz w:val="28"/>
          <w:szCs w:val="28"/>
        </w:rPr>
      </w:pPr>
    </w:p>
    <w:p w:rsidR="00123735" w:rsidRDefault="00123735" w:rsidP="00123735">
      <w:pPr>
        <w:rPr>
          <w:rFonts w:ascii="Courier New" w:hAnsi="Courier New" w:cs="Courier New"/>
          <w:sz w:val="28"/>
          <w:szCs w:val="28"/>
        </w:rPr>
      </w:pPr>
    </w:p>
    <w:p w:rsidR="00123735" w:rsidRDefault="00123735" w:rsidP="00123735">
      <w:pPr>
        <w:rPr>
          <w:rFonts w:ascii="Courier New" w:hAnsi="Courier New" w:cs="Courier New"/>
          <w:sz w:val="28"/>
          <w:szCs w:val="28"/>
        </w:rPr>
      </w:pPr>
    </w:p>
    <w:p w:rsidR="00123735" w:rsidRDefault="00123735" w:rsidP="00123735">
      <w:pPr>
        <w:rPr>
          <w:rFonts w:ascii="Courier New" w:hAnsi="Courier New" w:cs="Courier New"/>
          <w:sz w:val="28"/>
          <w:szCs w:val="28"/>
        </w:rPr>
      </w:pPr>
    </w:p>
    <w:p w:rsidR="00123735" w:rsidRDefault="00E8346A" w:rsidP="00123735">
      <w:pPr>
        <w:rPr>
          <w:spacing w:val="24"/>
          <w:sz w:val="24"/>
          <w:szCs w:val="24"/>
        </w:rPr>
      </w:pPr>
      <w:r>
        <w:rPr>
          <w:spacing w:val="24"/>
          <w:sz w:val="24"/>
          <w:szCs w:val="24"/>
        </w:rPr>
        <w:pict>
          <v:shape id="_x0000_i1030" type="#_x0000_t136" style="width:452.85pt;height:64.4pt" fillcolor="black">
            <v:shadow color="#868686"/>
            <v:textpath style="font-family:&quot;Impact&quot;;v-text-kern:t" trim="t" fitpath="t" string="Back End MS-Access"/>
          </v:shape>
        </w:pict>
      </w:r>
    </w:p>
    <w:p w:rsidR="00123735" w:rsidRDefault="00123735" w:rsidP="00123735">
      <w:pPr>
        <w:rPr>
          <w:spacing w:val="24"/>
          <w:sz w:val="24"/>
          <w:szCs w:val="24"/>
        </w:rPr>
      </w:pPr>
    </w:p>
    <w:p w:rsidR="00123735" w:rsidRDefault="00123735" w:rsidP="00123735">
      <w:pPr>
        <w:rPr>
          <w:spacing w:val="24"/>
          <w:sz w:val="24"/>
          <w:szCs w:val="24"/>
        </w:rPr>
      </w:pPr>
    </w:p>
    <w:p w:rsidR="00123735" w:rsidRDefault="00123735" w:rsidP="00F325EC">
      <w:pPr>
        <w:spacing w:line="276" w:lineRule="auto"/>
        <w:rPr>
          <w:rFonts w:ascii="Courier New" w:hAnsi="Courier New" w:cs="Courier New"/>
          <w:sz w:val="28"/>
          <w:szCs w:val="28"/>
        </w:rPr>
      </w:pPr>
    </w:p>
    <w:p w:rsidR="00F325EC" w:rsidRDefault="00F325EC" w:rsidP="00F325EC">
      <w:pPr>
        <w:spacing w:line="276" w:lineRule="auto"/>
        <w:rPr>
          <w:rFonts w:ascii="Courier New" w:hAnsi="Courier New" w:cs="Courier New"/>
          <w:sz w:val="28"/>
          <w:szCs w:val="28"/>
        </w:rPr>
      </w:pPr>
    </w:p>
    <w:p w:rsidR="00F325EC" w:rsidRPr="00F325EC" w:rsidRDefault="00F325EC" w:rsidP="00F325EC">
      <w:pPr>
        <w:spacing w:before="120" w:after="120" w:line="276" w:lineRule="auto"/>
        <w:rPr>
          <w:rFonts w:ascii="Courier New" w:hAnsi="Courier New"/>
          <w:iCs/>
          <w:sz w:val="28"/>
          <w:szCs w:val="28"/>
        </w:rPr>
      </w:pPr>
      <w:r w:rsidRPr="00F325EC">
        <w:rPr>
          <w:rFonts w:ascii="Courier New" w:hAnsi="Courier New"/>
          <w:iCs/>
          <w:sz w:val="28"/>
          <w:szCs w:val="28"/>
        </w:rPr>
        <w:t>A database is a collection of information that's related to a particular subject or purpose, such as tracking customer orders or maintaining a collection. If your database isn't stored on a computer, or only parts of it are, you may be tracking information from a variety of sources that you have to coordinate and organize yourself.</w:t>
      </w:r>
    </w:p>
    <w:p w:rsidR="00F325EC" w:rsidRPr="00F325EC" w:rsidRDefault="00F325EC" w:rsidP="00F325EC">
      <w:pPr>
        <w:spacing w:before="240" w:after="240" w:line="276" w:lineRule="auto"/>
        <w:rPr>
          <w:rFonts w:ascii="Courier New" w:hAnsi="Courier New"/>
          <w:iCs/>
          <w:sz w:val="28"/>
          <w:szCs w:val="28"/>
        </w:rPr>
      </w:pPr>
      <w:r w:rsidRPr="00F325EC">
        <w:rPr>
          <w:rFonts w:ascii="Courier New" w:hAnsi="Courier New"/>
          <w:iCs/>
          <w:sz w:val="28"/>
          <w:szCs w:val="28"/>
        </w:rPr>
        <w:t>Access database files</w:t>
      </w:r>
    </w:p>
    <w:p w:rsidR="00F325EC" w:rsidRPr="00F325EC" w:rsidRDefault="00F325EC" w:rsidP="00F325EC">
      <w:pPr>
        <w:spacing w:before="240" w:after="240" w:line="276" w:lineRule="auto"/>
        <w:rPr>
          <w:rFonts w:ascii="Courier New" w:hAnsi="Courier New"/>
          <w:iCs/>
          <w:sz w:val="28"/>
          <w:szCs w:val="28"/>
        </w:rPr>
      </w:pPr>
      <w:r w:rsidRPr="00F325EC">
        <w:rPr>
          <w:rFonts w:ascii="Courier New" w:hAnsi="Courier New"/>
          <w:iCs/>
          <w:sz w:val="28"/>
          <w:szCs w:val="28"/>
        </w:rPr>
        <w:t>Using Microsoft Access, you can manage all your information from a single database file. Within the file, you can use:</w:t>
      </w:r>
    </w:p>
    <w:p w:rsidR="00F325EC" w:rsidRPr="00F325EC" w:rsidRDefault="00F325EC" w:rsidP="00F325EC">
      <w:pPr>
        <w:spacing w:before="240" w:after="240" w:line="276" w:lineRule="auto"/>
        <w:rPr>
          <w:rFonts w:ascii="Courier New" w:hAnsi="Courier New"/>
          <w:iCs/>
          <w:sz w:val="28"/>
          <w:szCs w:val="28"/>
        </w:rPr>
      </w:pPr>
      <w:r w:rsidRPr="00F325EC">
        <w:rPr>
          <w:rFonts w:ascii="Courier New" w:hAnsi="Courier New"/>
          <w:iCs/>
          <w:sz w:val="28"/>
          <w:szCs w:val="28"/>
        </w:rPr>
        <w:t xml:space="preserve">· Tables to store your data. </w:t>
      </w:r>
    </w:p>
    <w:p w:rsidR="00F325EC" w:rsidRPr="00F325EC" w:rsidRDefault="00F325EC" w:rsidP="00F325EC">
      <w:pPr>
        <w:spacing w:before="240" w:after="240" w:line="276" w:lineRule="auto"/>
        <w:rPr>
          <w:rFonts w:ascii="Courier New" w:hAnsi="Courier New"/>
          <w:iCs/>
          <w:sz w:val="28"/>
          <w:szCs w:val="28"/>
        </w:rPr>
      </w:pPr>
      <w:r w:rsidRPr="00F325EC">
        <w:rPr>
          <w:rFonts w:ascii="Courier New" w:hAnsi="Courier New"/>
          <w:iCs/>
          <w:sz w:val="28"/>
          <w:szCs w:val="28"/>
        </w:rPr>
        <w:t xml:space="preserve">· Queries to find and retrieve just the data you want. </w:t>
      </w:r>
    </w:p>
    <w:p w:rsidR="00F325EC" w:rsidRPr="00F325EC" w:rsidRDefault="00F325EC" w:rsidP="00F325EC">
      <w:pPr>
        <w:spacing w:before="240" w:after="240" w:line="276" w:lineRule="auto"/>
        <w:rPr>
          <w:rFonts w:ascii="Courier New" w:hAnsi="Courier New"/>
          <w:iCs/>
          <w:sz w:val="28"/>
          <w:szCs w:val="28"/>
        </w:rPr>
      </w:pPr>
      <w:r w:rsidRPr="00F325EC">
        <w:rPr>
          <w:rFonts w:ascii="Courier New" w:hAnsi="Courier New"/>
          <w:iCs/>
          <w:sz w:val="28"/>
          <w:szCs w:val="28"/>
        </w:rPr>
        <w:t xml:space="preserve">· Forms to view, add, and update data in tables. </w:t>
      </w:r>
    </w:p>
    <w:p w:rsidR="00F325EC" w:rsidRPr="00F325EC" w:rsidRDefault="00F325EC" w:rsidP="00F325EC">
      <w:pPr>
        <w:spacing w:before="240" w:after="240" w:line="276" w:lineRule="auto"/>
        <w:rPr>
          <w:rFonts w:ascii="Courier New" w:hAnsi="Courier New"/>
          <w:iCs/>
          <w:sz w:val="28"/>
          <w:szCs w:val="28"/>
        </w:rPr>
      </w:pPr>
      <w:r w:rsidRPr="00F325EC">
        <w:rPr>
          <w:rFonts w:ascii="Courier New" w:hAnsi="Courier New"/>
          <w:iCs/>
          <w:sz w:val="28"/>
          <w:szCs w:val="28"/>
        </w:rPr>
        <w:t xml:space="preserve">· Reports to analyze or print data in a specific layout. </w:t>
      </w:r>
    </w:p>
    <w:p w:rsidR="00F325EC" w:rsidRDefault="00F325EC" w:rsidP="00F325EC">
      <w:pPr>
        <w:spacing w:before="240" w:after="240" w:line="276" w:lineRule="auto"/>
        <w:rPr>
          <w:rFonts w:ascii="Courier New" w:hAnsi="Courier New"/>
          <w:iCs/>
          <w:sz w:val="28"/>
          <w:szCs w:val="28"/>
        </w:rPr>
      </w:pPr>
      <w:r w:rsidRPr="00F325EC">
        <w:rPr>
          <w:rFonts w:ascii="Courier New" w:hAnsi="Courier New"/>
          <w:iCs/>
          <w:sz w:val="28"/>
          <w:szCs w:val="28"/>
        </w:rPr>
        <w:t>· Data access pages to view, update, or analyze the database's data from the Internet or an intranet.</w:t>
      </w:r>
    </w:p>
    <w:p w:rsidR="00F325EC" w:rsidRDefault="00F325EC" w:rsidP="00F325EC">
      <w:pPr>
        <w:spacing w:before="240" w:after="240" w:line="276" w:lineRule="auto"/>
        <w:rPr>
          <w:rFonts w:ascii="Courier New" w:hAnsi="Courier New"/>
          <w:iCs/>
          <w:sz w:val="28"/>
          <w:szCs w:val="28"/>
        </w:rPr>
      </w:pPr>
    </w:p>
    <w:p w:rsidR="00F325EC" w:rsidRDefault="00F325EC" w:rsidP="00F325EC">
      <w:pPr>
        <w:spacing w:before="240" w:after="240" w:line="276" w:lineRule="auto"/>
        <w:rPr>
          <w:rFonts w:ascii="Courier New" w:hAnsi="Courier New"/>
          <w:iCs/>
          <w:sz w:val="28"/>
          <w:szCs w:val="28"/>
        </w:rPr>
      </w:pPr>
    </w:p>
    <w:p w:rsidR="00F325EC" w:rsidRDefault="00F325EC" w:rsidP="00F325EC">
      <w:pPr>
        <w:spacing w:before="240" w:after="240" w:line="276" w:lineRule="auto"/>
        <w:rPr>
          <w:rFonts w:ascii="Courier New" w:hAnsi="Courier New"/>
          <w:iCs/>
          <w:sz w:val="28"/>
          <w:szCs w:val="28"/>
        </w:rPr>
      </w:pPr>
    </w:p>
    <w:p w:rsidR="00F325EC" w:rsidRPr="00F325EC" w:rsidRDefault="00F325EC" w:rsidP="00F325EC">
      <w:pPr>
        <w:spacing w:before="240" w:after="240" w:line="276" w:lineRule="auto"/>
        <w:rPr>
          <w:rFonts w:ascii="Courier New" w:hAnsi="Courier New"/>
          <w:iCs/>
          <w:sz w:val="28"/>
          <w:szCs w:val="28"/>
        </w:rPr>
      </w:pPr>
    </w:p>
    <w:p w:rsidR="00F325EC" w:rsidRPr="00F325EC" w:rsidRDefault="00F325EC" w:rsidP="00F325EC">
      <w:pPr>
        <w:spacing w:before="240" w:after="240" w:line="276" w:lineRule="auto"/>
        <w:rPr>
          <w:rFonts w:ascii="Courier New" w:hAnsi="Courier New"/>
          <w:b/>
          <w:iCs/>
          <w:sz w:val="28"/>
          <w:szCs w:val="28"/>
          <w:u w:val="single"/>
        </w:rPr>
      </w:pPr>
      <w:r w:rsidRPr="00F325EC">
        <w:rPr>
          <w:rFonts w:ascii="Courier New" w:hAnsi="Courier New"/>
          <w:b/>
          <w:iCs/>
          <w:sz w:val="28"/>
          <w:szCs w:val="28"/>
          <w:u w:val="single"/>
        </w:rPr>
        <w:t>Tables and relationship</w:t>
      </w:r>
    </w:p>
    <w:p w:rsidR="00F325EC" w:rsidRPr="00F325EC" w:rsidRDefault="00F325EC" w:rsidP="00F325EC">
      <w:pPr>
        <w:spacing w:before="240" w:after="240" w:line="276" w:lineRule="auto"/>
        <w:rPr>
          <w:rFonts w:ascii="Courier New" w:hAnsi="Courier New"/>
          <w:iCs/>
          <w:sz w:val="28"/>
          <w:szCs w:val="28"/>
        </w:rPr>
      </w:pPr>
      <w:r w:rsidRPr="00F325EC">
        <w:rPr>
          <w:rFonts w:ascii="Courier New" w:hAnsi="Courier New"/>
          <w:iCs/>
          <w:sz w:val="28"/>
          <w:szCs w:val="28"/>
        </w:rPr>
        <w:t>To store your data, create one table for each type of information that you track. To bring the data from multiple tables together in a query, form, report, or data access page, define relationships between the tables.</w:t>
      </w:r>
    </w:p>
    <w:p w:rsidR="00F325EC" w:rsidRDefault="00F325EC" w:rsidP="00F325EC">
      <w:pPr>
        <w:spacing w:before="240" w:after="240" w:line="276" w:lineRule="auto"/>
        <w:rPr>
          <w:rFonts w:ascii="Courier New" w:hAnsi="Courier New"/>
          <w:b/>
          <w:iCs/>
          <w:sz w:val="28"/>
          <w:szCs w:val="28"/>
          <w:u w:val="single"/>
        </w:rPr>
      </w:pPr>
    </w:p>
    <w:p w:rsidR="00F325EC" w:rsidRDefault="00F325EC" w:rsidP="00F325EC">
      <w:pPr>
        <w:spacing w:before="240" w:after="240" w:line="276" w:lineRule="auto"/>
        <w:rPr>
          <w:rFonts w:ascii="Courier New" w:hAnsi="Courier New"/>
          <w:b/>
          <w:iCs/>
          <w:sz w:val="28"/>
          <w:szCs w:val="28"/>
          <w:u w:val="single"/>
        </w:rPr>
      </w:pPr>
      <w:r w:rsidRPr="00F325EC">
        <w:rPr>
          <w:rFonts w:ascii="Courier New" w:hAnsi="Courier New"/>
          <w:b/>
          <w:iCs/>
          <w:sz w:val="28"/>
          <w:szCs w:val="28"/>
          <w:u w:val="single"/>
        </w:rPr>
        <w:t>Relationship in a database</w:t>
      </w:r>
    </w:p>
    <w:p w:rsidR="00F325EC" w:rsidRDefault="00F325EC" w:rsidP="00F325EC">
      <w:pPr>
        <w:spacing w:before="240" w:after="240" w:line="276" w:lineRule="auto"/>
        <w:rPr>
          <w:rFonts w:ascii="Courier New" w:hAnsi="Courier New"/>
          <w:b/>
          <w:iCs/>
          <w:sz w:val="28"/>
          <w:szCs w:val="28"/>
          <w:u w:val="single"/>
        </w:rPr>
      </w:pPr>
    </w:p>
    <w:p w:rsidR="00F325EC" w:rsidRPr="00F325EC" w:rsidRDefault="00F325EC" w:rsidP="00F325EC">
      <w:pPr>
        <w:spacing w:before="240" w:after="240" w:line="276" w:lineRule="auto"/>
        <w:rPr>
          <w:rFonts w:ascii="Courier New" w:hAnsi="Courier New"/>
          <w:b/>
          <w:iCs/>
          <w:sz w:val="28"/>
          <w:szCs w:val="28"/>
          <w:u w:val="single"/>
        </w:rPr>
      </w:pPr>
    </w:p>
    <w:p w:rsidR="00F325EC" w:rsidRPr="00F325EC" w:rsidRDefault="00F325EC" w:rsidP="00F325EC">
      <w:pPr>
        <w:spacing w:before="240" w:after="240" w:line="276" w:lineRule="auto"/>
        <w:rPr>
          <w:rFonts w:ascii="Courier New" w:hAnsi="Courier New"/>
          <w:iCs/>
          <w:sz w:val="28"/>
          <w:szCs w:val="28"/>
        </w:rPr>
      </w:pPr>
      <w:r w:rsidRPr="00F325EC">
        <w:rPr>
          <w:rFonts w:ascii="Courier New" w:hAnsi="Courier New"/>
          <w:iCs/>
          <w:sz w:val="28"/>
          <w:szCs w:val="28"/>
        </w:rPr>
        <w:t>After you've set up different tables for each subject in your Microsoft Access database, you need a way of telling Microsoft Access how to bring that information back together again. The first step in this process is to define relationship between your tables. After you've done that, you can create queries, forms, and reports to display information from several tables at once.</w:t>
      </w:r>
    </w:p>
    <w:p w:rsidR="00F325EC" w:rsidRPr="00F325EC" w:rsidRDefault="00F325EC" w:rsidP="00F325EC">
      <w:pPr>
        <w:numPr>
          <w:ilvl w:val="0"/>
          <w:numId w:val="6"/>
        </w:numPr>
        <w:spacing w:before="240" w:after="240" w:line="276" w:lineRule="auto"/>
        <w:rPr>
          <w:rFonts w:ascii="Courier New" w:hAnsi="Courier New"/>
          <w:iCs/>
          <w:sz w:val="28"/>
          <w:szCs w:val="28"/>
        </w:rPr>
      </w:pPr>
      <w:r w:rsidRPr="00F325EC">
        <w:rPr>
          <w:rFonts w:ascii="Courier New" w:hAnsi="Courier New"/>
          <w:iCs/>
          <w:sz w:val="28"/>
          <w:szCs w:val="28"/>
        </w:rPr>
        <w:t xml:space="preserve">One-to-many relationship </w:t>
      </w:r>
    </w:p>
    <w:p w:rsidR="00F325EC" w:rsidRPr="00F325EC" w:rsidRDefault="00F325EC" w:rsidP="00F325EC">
      <w:pPr>
        <w:numPr>
          <w:ilvl w:val="0"/>
          <w:numId w:val="6"/>
        </w:numPr>
        <w:spacing w:before="240" w:after="240" w:line="276" w:lineRule="auto"/>
        <w:rPr>
          <w:rFonts w:ascii="Courier New" w:hAnsi="Courier New"/>
          <w:iCs/>
          <w:sz w:val="28"/>
          <w:szCs w:val="28"/>
        </w:rPr>
      </w:pPr>
      <w:r w:rsidRPr="00F325EC">
        <w:rPr>
          <w:rFonts w:ascii="Courier New" w:hAnsi="Courier New"/>
          <w:iCs/>
          <w:sz w:val="28"/>
          <w:szCs w:val="28"/>
        </w:rPr>
        <w:t>Many-to-many relationship</w:t>
      </w:r>
    </w:p>
    <w:p w:rsidR="00F325EC" w:rsidRPr="00F325EC" w:rsidRDefault="00F325EC" w:rsidP="00F325EC">
      <w:pPr>
        <w:numPr>
          <w:ilvl w:val="0"/>
          <w:numId w:val="6"/>
        </w:numPr>
        <w:spacing w:before="240" w:after="240" w:line="276" w:lineRule="auto"/>
        <w:rPr>
          <w:rFonts w:ascii="Courier New" w:hAnsi="Courier New"/>
          <w:iCs/>
          <w:sz w:val="28"/>
          <w:szCs w:val="28"/>
        </w:rPr>
      </w:pPr>
      <w:r w:rsidRPr="00F325EC">
        <w:rPr>
          <w:rFonts w:ascii="Courier New" w:hAnsi="Courier New"/>
          <w:iCs/>
          <w:sz w:val="28"/>
          <w:szCs w:val="28"/>
        </w:rPr>
        <w:t xml:space="preserve"> One-to-one relationship</w:t>
      </w:r>
    </w:p>
    <w:p w:rsidR="00F325EC" w:rsidRDefault="00F325EC" w:rsidP="00F325EC">
      <w:pPr>
        <w:spacing w:before="240" w:after="240" w:line="276" w:lineRule="auto"/>
        <w:rPr>
          <w:rFonts w:ascii="Courier New" w:hAnsi="Courier New"/>
          <w:iCs/>
          <w:sz w:val="28"/>
          <w:szCs w:val="28"/>
        </w:rPr>
      </w:pPr>
    </w:p>
    <w:p w:rsidR="00F325EC" w:rsidRDefault="00F325EC" w:rsidP="00F325EC">
      <w:pPr>
        <w:spacing w:before="240" w:after="240" w:line="276" w:lineRule="auto"/>
        <w:rPr>
          <w:rFonts w:ascii="Courier New" w:hAnsi="Courier New"/>
          <w:iCs/>
          <w:sz w:val="28"/>
          <w:szCs w:val="28"/>
        </w:rPr>
      </w:pPr>
    </w:p>
    <w:p w:rsidR="00F325EC" w:rsidRDefault="00F325EC" w:rsidP="00F325EC">
      <w:pPr>
        <w:spacing w:before="240" w:after="240" w:line="276" w:lineRule="auto"/>
        <w:rPr>
          <w:rFonts w:ascii="Courier New" w:hAnsi="Courier New"/>
          <w:iCs/>
          <w:sz w:val="28"/>
          <w:szCs w:val="28"/>
        </w:rPr>
      </w:pPr>
    </w:p>
    <w:p w:rsidR="00F325EC" w:rsidRDefault="00F325EC" w:rsidP="00F325EC">
      <w:pPr>
        <w:spacing w:before="240" w:after="240" w:line="276" w:lineRule="auto"/>
        <w:rPr>
          <w:rFonts w:ascii="Courier New" w:hAnsi="Courier New"/>
          <w:iCs/>
          <w:sz w:val="28"/>
          <w:szCs w:val="28"/>
        </w:rPr>
      </w:pPr>
    </w:p>
    <w:p w:rsidR="00F325EC" w:rsidRPr="00F325EC" w:rsidRDefault="00F325EC" w:rsidP="00F325EC">
      <w:pPr>
        <w:spacing w:before="240" w:after="240" w:line="276" w:lineRule="auto"/>
        <w:rPr>
          <w:rFonts w:ascii="Courier New" w:hAnsi="Courier New"/>
          <w:iCs/>
          <w:sz w:val="28"/>
          <w:szCs w:val="28"/>
        </w:rPr>
      </w:pPr>
    </w:p>
    <w:p w:rsidR="00F325EC" w:rsidRDefault="00F325EC" w:rsidP="00F325EC">
      <w:pPr>
        <w:spacing w:before="240" w:after="240" w:line="276" w:lineRule="auto"/>
        <w:rPr>
          <w:rFonts w:ascii="Courier New" w:hAnsi="Courier New"/>
          <w:b/>
          <w:iCs/>
          <w:sz w:val="28"/>
          <w:szCs w:val="28"/>
          <w:u w:val="single"/>
        </w:rPr>
      </w:pPr>
      <w:r w:rsidRPr="00F325EC">
        <w:rPr>
          <w:rFonts w:ascii="Courier New" w:hAnsi="Courier New"/>
          <w:b/>
          <w:iCs/>
          <w:sz w:val="28"/>
          <w:szCs w:val="28"/>
          <w:u w:val="single"/>
        </w:rPr>
        <w:t>Queries</w:t>
      </w:r>
    </w:p>
    <w:p w:rsidR="00F325EC" w:rsidRPr="00F325EC" w:rsidRDefault="00F325EC" w:rsidP="00F325EC">
      <w:pPr>
        <w:spacing w:before="240" w:after="240" w:line="276" w:lineRule="auto"/>
        <w:rPr>
          <w:rFonts w:ascii="Courier New" w:hAnsi="Courier New"/>
          <w:b/>
          <w:iCs/>
          <w:sz w:val="28"/>
          <w:szCs w:val="28"/>
          <w:u w:val="single"/>
        </w:rPr>
      </w:pPr>
    </w:p>
    <w:p w:rsidR="00F325EC" w:rsidRPr="00F325EC" w:rsidRDefault="00F325EC" w:rsidP="00F325EC">
      <w:pPr>
        <w:spacing w:before="240" w:after="240" w:line="276" w:lineRule="auto"/>
        <w:rPr>
          <w:rFonts w:ascii="Courier New" w:hAnsi="Courier New"/>
          <w:iCs/>
          <w:sz w:val="28"/>
          <w:szCs w:val="28"/>
        </w:rPr>
      </w:pPr>
      <w:r w:rsidRPr="00F325EC">
        <w:rPr>
          <w:rFonts w:ascii="Courier New" w:hAnsi="Courier New"/>
          <w:iCs/>
          <w:sz w:val="28"/>
          <w:szCs w:val="28"/>
        </w:rPr>
        <w:t>To find and retrieve just the data that meets conditions that you specify, including data from multiple tables, create a query. A query can also update or delete multiple records at the same time, and perform predefined or custom calculations on your data.</w:t>
      </w:r>
    </w:p>
    <w:p w:rsidR="00F325EC" w:rsidRPr="00F325EC" w:rsidRDefault="00F325EC" w:rsidP="00F325EC">
      <w:pPr>
        <w:spacing w:before="240" w:after="240" w:line="276" w:lineRule="auto"/>
        <w:rPr>
          <w:rFonts w:ascii="Courier New" w:hAnsi="Courier New"/>
          <w:iCs/>
          <w:sz w:val="28"/>
          <w:szCs w:val="28"/>
        </w:rPr>
      </w:pPr>
      <w:r w:rsidRPr="00F325EC">
        <w:rPr>
          <w:rFonts w:ascii="Courier New" w:hAnsi="Courier New"/>
          <w:iCs/>
          <w:sz w:val="28"/>
          <w:szCs w:val="28"/>
        </w:rPr>
        <w:t xml:space="preserve">About designing a database Good database design ensures that your database is easy to maintain. You store data in tables and each table contains data about only one subject, such as customers. Therefore, you update a particular piece of data, such as an address, in just one place and that change automatically appears throughout the database. </w:t>
      </w:r>
    </w:p>
    <w:p w:rsidR="00F325EC" w:rsidRPr="00F325EC" w:rsidRDefault="00F325EC" w:rsidP="00F325EC">
      <w:pPr>
        <w:spacing w:before="240" w:after="240" w:line="276" w:lineRule="auto"/>
        <w:rPr>
          <w:rFonts w:ascii="Courier New" w:hAnsi="Courier New"/>
          <w:iCs/>
          <w:sz w:val="28"/>
          <w:szCs w:val="28"/>
        </w:rPr>
      </w:pPr>
      <w:r w:rsidRPr="00F325EC">
        <w:rPr>
          <w:rFonts w:ascii="Courier New" w:hAnsi="Courier New"/>
          <w:iCs/>
          <w:sz w:val="28"/>
          <w:szCs w:val="28"/>
        </w:rPr>
        <w:t xml:space="preserve">A well-designed database usually contains different types of queries that show the information you need. A query might show a subset of data, such as all customers in </w:t>
      </w:r>
      <w:smartTag w:uri="urn:schemas-microsoft-com:office:smarttags" w:element="place">
        <w:smartTag w:uri="urn:schemas-microsoft-com:office:smarttags" w:element="City">
          <w:r w:rsidRPr="00F325EC">
            <w:rPr>
              <w:rFonts w:ascii="Courier New" w:hAnsi="Courier New"/>
              <w:iCs/>
              <w:sz w:val="28"/>
              <w:szCs w:val="28"/>
            </w:rPr>
            <w:t>Delhi</w:t>
          </w:r>
        </w:smartTag>
      </w:smartTag>
      <w:r w:rsidRPr="00F325EC">
        <w:rPr>
          <w:rFonts w:ascii="Courier New" w:hAnsi="Courier New"/>
          <w:iCs/>
          <w:sz w:val="28"/>
          <w:szCs w:val="28"/>
        </w:rPr>
        <w:t xml:space="preserve">, or combinations of data from different tables, such as order information combined with customer information. </w:t>
      </w: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p>
    <w:p w:rsidR="00123735" w:rsidRPr="00123735" w:rsidRDefault="00123735" w:rsidP="00123735">
      <w:pPr>
        <w:rPr>
          <w:rFonts w:ascii="Courier New" w:hAnsi="Courier New" w:cs="Courier New"/>
          <w:sz w:val="28"/>
          <w:szCs w:val="28"/>
        </w:rPr>
      </w:pPr>
    </w:p>
    <w:p w:rsidR="00123735" w:rsidRDefault="00123735" w:rsidP="00123735">
      <w:pPr>
        <w:rPr>
          <w:rFonts w:ascii="Courier New" w:hAnsi="Courier New" w:cs="Courier New"/>
          <w:sz w:val="28"/>
          <w:szCs w:val="28"/>
        </w:rPr>
      </w:pPr>
    </w:p>
    <w:p w:rsidR="00123735" w:rsidRDefault="00123735" w:rsidP="00123735">
      <w:pPr>
        <w:rPr>
          <w:rFonts w:ascii="Courier New" w:hAnsi="Courier New" w:cs="Courier New"/>
          <w:sz w:val="28"/>
          <w:szCs w:val="28"/>
        </w:rPr>
      </w:pPr>
    </w:p>
    <w:p w:rsidR="00123735" w:rsidRDefault="00123735" w:rsidP="00123735">
      <w:pPr>
        <w:jc w:val="center"/>
        <w:rPr>
          <w:rFonts w:ascii="Courier New" w:hAnsi="Courier New" w:cs="Courier New"/>
          <w:sz w:val="28"/>
          <w:szCs w:val="28"/>
        </w:rPr>
      </w:pPr>
    </w:p>
    <w:p w:rsidR="00123735" w:rsidRDefault="00123735" w:rsidP="00123735">
      <w:pPr>
        <w:jc w:val="center"/>
        <w:rPr>
          <w:rFonts w:ascii="Courier New" w:hAnsi="Courier New" w:cs="Courier New"/>
          <w:sz w:val="28"/>
          <w:szCs w:val="28"/>
        </w:rPr>
      </w:pPr>
    </w:p>
    <w:p w:rsidR="00123735" w:rsidRDefault="00123735" w:rsidP="00123735">
      <w:pPr>
        <w:jc w:val="center"/>
        <w:rPr>
          <w:rFonts w:ascii="Courier New" w:hAnsi="Courier New" w:cs="Courier New"/>
          <w:sz w:val="28"/>
          <w:szCs w:val="28"/>
        </w:rPr>
      </w:pPr>
    </w:p>
    <w:p w:rsidR="00123735" w:rsidRDefault="00123735" w:rsidP="00123735">
      <w:pPr>
        <w:jc w:val="center"/>
        <w:rPr>
          <w:rFonts w:ascii="Courier New" w:hAnsi="Courier New" w:cs="Courier New"/>
          <w:sz w:val="28"/>
          <w:szCs w:val="28"/>
        </w:rPr>
      </w:pPr>
    </w:p>
    <w:p w:rsidR="00123735" w:rsidRDefault="00123735" w:rsidP="00123735">
      <w:pPr>
        <w:rPr>
          <w:rFonts w:ascii="Courier New" w:hAnsi="Courier New" w:cs="Courier New"/>
          <w:sz w:val="28"/>
          <w:szCs w:val="28"/>
        </w:rPr>
      </w:pPr>
    </w:p>
    <w:p w:rsidR="00F325EC" w:rsidRDefault="00F325EC" w:rsidP="00123735">
      <w:pPr>
        <w:rPr>
          <w:rFonts w:ascii="Courier New" w:hAnsi="Courier New" w:cs="Courier New"/>
          <w:sz w:val="28"/>
          <w:szCs w:val="28"/>
        </w:rPr>
      </w:pPr>
    </w:p>
    <w:p w:rsidR="00F325EC" w:rsidRDefault="00F325EC" w:rsidP="00123735">
      <w:pPr>
        <w:rPr>
          <w:rFonts w:ascii="Courier New" w:hAnsi="Courier New" w:cs="Courier New"/>
          <w:sz w:val="28"/>
          <w:szCs w:val="28"/>
        </w:rPr>
      </w:pPr>
    </w:p>
    <w:p w:rsidR="00F325EC" w:rsidRDefault="00F325EC" w:rsidP="00123735">
      <w:pPr>
        <w:rPr>
          <w:rFonts w:ascii="Courier New" w:hAnsi="Courier New" w:cs="Courier New"/>
          <w:sz w:val="28"/>
          <w:szCs w:val="28"/>
        </w:rPr>
      </w:pPr>
    </w:p>
    <w:p w:rsidR="00F325EC" w:rsidRDefault="00F325EC" w:rsidP="00123735">
      <w:pPr>
        <w:rPr>
          <w:rFonts w:ascii="Courier New" w:hAnsi="Courier New" w:cs="Courier New"/>
          <w:sz w:val="28"/>
          <w:szCs w:val="28"/>
        </w:rPr>
      </w:pPr>
    </w:p>
    <w:p w:rsidR="00F325EC" w:rsidRDefault="00F325EC" w:rsidP="00123735">
      <w:pPr>
        <w:rPr>
          <w:rFonts w:ascii="Courier New" w:hAnsi="Courier New" w:cs="Courier New"/>
          <w:sz w:val="28"/>
          <w:szCs w:val="28"/>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F325EC" w:rsidP="00123735">
      <w:pPr>
        <w:rPr>
          <w:spacing w:val="24"/>
        </w:rPr>
      </w:pPr>
    </w:p>
    <w:p w:rsidR="00F325EC" w:rsidRDefault="00E8346A" w:rsidP="00F325EC">
      <w:pPr>
        <w:jc w:val="center"/>
        <w:rPr>
          <w:spacing w:val="24"/>
        </w:rPr>
      </w:pPr>
      <w:r>
        <w:rPr>
          <w:spacing w:val="24"/>
        </w:rPr>
        <w:pict>
          <v:shape id="_x0000_i1031" type="#_x0000_t136" style="width:424.4pt;height:68.2pt" fillcolor="black">
            <v:shadow color="#868686"/>
            <v:textpath style="font-family:&quot;Impact&quot;;v-text-kern:t" trim="t" fitpath="t" string="Forms Detail"/>
          </v:shape>
        </w:pict>
      </w: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F325EC">
      <w:pPr>
        <w:jc w:val="center"/>
        <w:rPr>
          <w:spacing w:val="24"/>
        </w:rPr>
      </w:pPr>
    </w:p>
    <w:p w:rsidR="00BC30E7" w:rsidRDefault="00BC30E7" w:rsidP="00BC30E7">
      <w:pPr>
        <w:rPr>
          <w:b/>
          <w:spacing w:val="24"/>
          <w:sz w:val="36"/>
        </w:rPr>
      </w:pPr>
      <w:r w:rsidRPr="00BC30E7">
        <w:rPr>
          <w:b/>
          <w:spacing w:val="24"/>
          <w:sz w:val="36"/>
        </w:rPr>
        <w:t>LOGIN FORM:-</w:t>
      </w:r>
    </w:p>
    <w:p w:rsidR="00BC30E7" w:rsidRDefault="00BC30E7" w:rsidP="00BC30E7">
      <w:pPr>
        <w:rPr>
          <w:b/>
          <w:spacing w:val="24"/>
          <w:sz w:val="36"/>
        </w:rPr>
      </w:pPr>
    </w:p>
    <w:p w:rsidR="00BC30E7" w:rsidRDefault="00BC30E7" w:rsidP="00BC30E7">
      <w:pPr>
        <w:rPr>
          <w:b/>
          <w:spacing w:val="24"/>
          <w:sz w:val="36"/>
        </w:rPr>
      </w:pPr>
    </w:p>
    <w:p w:rsidR="00BC30E7" w:rsidRDefault="00BC30E7" w:rsidP="00BC30E7">
      <w:pPr>
        <w:rPr>
          <w:b/>
          <w:spacing w:val="24"/>
          <w:sz w:val="36"/>
        </w:rPr>
      </w:pPr>
      <w:r>
        <w:rPr>
          <w:noProof/>
          <w:lang w:val="en-GB" w:eastAsia="en-GB"/>
        </w:rPr>
        <w:drawing>
          <wp:inline distT="0" distB="0" distL="0" distR="0" wp14:anchorId="7C273E6F" wp14:editId="08932199">
            <wp:extent cx="5719864" cy="27140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5441" t="33740" r="35108" b="37551"/>
                    <a:stretch/>
                  </pic:blipFill>
                  <pic:spPr bwMode="auto">
                    <a:xfrm>
                      <a:off x="0" y="0"/>
                      <a:ext cx="5731510" cy="2719543"/>
                    </a:xfrm>
                    <a:prstGeom prst="rect">
                      <a:avLst/>
                    </a:prstGeom>
                    <a:ln>
                      <a:noFill/>
                    </a:ln>
                    <a:extLst>
                      <a:ext uri="{53640926-AAD7-44D8-BBD7-CCE9431645EC}">
                        <a14:shadowObscured xmlns:a14="http://schemas.microsoft.com/office/drawing/2010/main"/>
                      </a:ext>
                    </a:extLst>
                  </pic:spPr>
                </pic:pic>
              </a:graphicData>
            </a:graphic>
          </wp:inline>
        </w:drawing>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rFonts w:ascii="Courier New" w:hAnsi="Courier New" w:cs="Courier New"/>
          <w:b/>
          <w:sz w:val="48"/>
          <w:szCs w:val="28"/>
        </w:rPr>
        <w:t>MAIN FORM:-</w:t>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noProof/>
          <w:lang w:val="en-GB" w:eastAsia="en-GB"/>
        </w:rPr>
        <w:drawing>
          <wp:inline distT="0" distB="0" distL="0" distR="0" wp14:anchorId="4561DD7B" wp14:editId="567A865B">
            <wp:extent cx="5732274" cy="33718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61" t="1639" r="-461" b="4372"/>
                    <a:stretch/>
                  </pic:blipFill>
                  <pic:spPr bwMode="auto">
                    <a:xfrm>
                      <a:off x="0" y="0"/>
                      <a:ext cx="5731510" cy="3371400"/>
                    </a:xfrm>
                    <a:prstGeom prst="rect">
                      <a:avLst/>
                    </a:prstGeom>
                    <a:ln>
                      <a:noFill/>
                    </a:ln>
                    <a:extLst>
                      <a:ext uri="{53640926-AAD7-44D8-BBD7-CCE9431645EC}">
                        <a14:shadowObscured xmlns:a14="http://schemas.microsoft.com/office/drawing/2010/main"/>
                      </a:ext>
                    </a:extLst>
                  </pic:spPr>
                </pic:pic>
              </a:graphicData>
            </a:graphic>
          </wp:inline>
        </w:drawing>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rFonts w:ascii="Courier New" w:hAnsi="Courier New" w:cs="Courier New"/>
          <w:b/>
          <w:sz w:val="48"/>
          <w:szCs w:val="28"/>
        </w:rPr>
        <w:t>NEW GUEST FORM:-</w:t>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noProof/>
          <w:lang w:val="en-GB" w:eastAsia="en-GB"/>
        </w:rPr>
        <w:drawing>
          <wp:inline distT="0" distB="0" distL="0" distR="0" wp14:anchorId="66A9D771" wp14:editId="4DE9F845">
            <wp:extent cx="5719864" cy="37451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b="3927"/>
                    <a:stretch/>
                  </pic:blipFill>
                  <pic:spPr bwMode="auto">
                    <a:xfrm>
                      <a:off x="0" y="0"/>
                      <a:ext cx="5731510" cy="3752774"/>
                    </a:xfrm>
                    <a:prstGeom prst="rect">
                      <a:avLst/>
                    </a:prstGeom>
                    <a:ln>
                      <a:noFill/>
                    </a:ln>
                    <a:extLst>
                      <a:ext uri="{53640926-AAD7-44D8-BBD7-CCE9431645EC}">
                        <a14:shadowObscured xmlns:a14="http://schemas.microsoft.com/office/drawing/2010/main"/>
                      </a:ext>
                    </a:extLst>
                  </pic:spPr>
                </pic:pic>
              </a:graphicData>
            </a:graphic>
          </wp:inline>
        </w:drawing>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rFonts w:ascii="Courier New" w:hAnsi="Courier New" w:cs="Courier New"/>
          <w:b/>
          <w:sz w:val="48"/>
          <w:szCs w:val="28"/>
        </w:rPr>
        <w:t>GUEST LIST FORM:-</w:t>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noProof/>
          <w:lang w:val="en-GB" w:eastAsia="en-GB"/>
        </w:rPr>
        <w:lastRenderedPageBreak/>
        <w:drawing>
          <wp:inline distT="0" distB="0" distL="0" distR="0" wp14:anchorId="05A8123D" wp14:editId="21A399E4">
            <wp:extent cx="5727453" cy="309339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b="3927"/>
                    <a:stretch/>
                  </pic:blipFill>
                  <pic:spPr bwMode="auto">
                    <a:xfrm>
                      <a:off x="0" y="0"/>
                      <a:ext cx="5731510" cy="3095587"/>
                    </a:xfrm>
                    <a:prstGeom prst="rect">
                      <a:avLst/>
                    </a:prstGeom>
                    <a:ln>
                      <a:noFill/>
                    </a:ln>
                    <a:extLst>
                      <a:ext uri="{53640926-AAD7-44D8-BBD7-CCE9431645EC}">
                        <a14:shadowObscured xmlns:a14="http://schemas.microsoft.com/office/drawing/2010/main"/>
                      </a:ext>
                    </a:extLst>
                  </pic:spPr>
                </pic:pic>
              </a:graphicData>
            </a:graphic>
          </wp:inline>
        </w:drawing>
      </w:r>
    </w:p>
    <w:p w:rsidR="00BC30E7" w:rsidRDefault="00BC30E7" w:rsidP="00BC30E7">
      <w:pPr>
        <w:rPr>
          <w:rFonts w:ascii="Courier New" w:hAnsi="Courier New" w:cs="Courier New"/>
          <w:b/>
          <w:sz w:val="48"/>
          <w:szCs w:val="28"/>
        </w:rPr>
      </w:pPr>
      <w:r>
        <w:rPr>
          <w:rFonts w:ascii="Courier New" w:hAnsi="Courier New" w:cs="Courier New"/>
          <w:b/>
          <w:sz w:val="48"/>
          <w:szCs w:val="28"/>
        </w:rPr>
        <w:t>NEW ROOM FORM:-</w:t>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noProof/>
          <w:lang w:val="en-GB" w:eastAsia="en-GB"/>
        </w:rPr>
        <w:drawing>
          <wp:inline distT="0" distB="0" distL="0" distR="0" wp14:anchorId="7D449421" wp14:editId="03B25B57">
            <wp:extent cx="5726730" cy="3562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Lst>
                    </a:blip>
                    <a:srcRect b="4142"/>
                    <a:stretch/>
                  </pic:blipFill>
                  <pic:spPr bwMode="auto">
                    <a:xfrm>
                      <a:off x="0" y="0"/>
                      <a:ext cx="5731510" cy="3565324"/>
                    </a:xfrm>
                    <a:prstGeom prst="rect">
                      <a:avLst/>
                    </a:prstGeom>
                    <a:ln>
                      <a:noFill/>
                    </a:ln>
                    <a:extLst>
                      <a:ext uri="{53640926-AAD7-44D8-BBD7-CCE9431645EC}">
                        <a14:shadowObscured xmlns:a14="http://schemas.microsoft.com/office/drawing/2010/main"/>
                      </a:ext>
                    </a:extLst>
                  </pic:spPr>
                </pic:pic>
              </a:graphicData>
            </a:graphic>
          </wp:inline>
        </w:drawing>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rFonts w:ascii="Courier New" w:hAnsi="Courier New" w:cs="Courier New"/>
          <w:b/>
          <w:sz w:val="48"/>
          <w:szCs w:val="28"/>
        </w:rPr>
        <w:t>ROOM LIST FORM:-</w:t>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noProof/>
          <w:lang w:val="en-GB" w:eastAsia="en-GB"/>
        </w:rPr>
        <w:lastRenderedPageBreak/>
        <w:drawing>
          <wp:inline distT="0" distB="0" distL="0" distR="0" wp14:anchorId="6C4CFF16" wp14:editId="7AEE3AB4">
            <wp:extent cx="5726730" cy="33718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Lst>
                    </a:blip>
                    <a:srcRect b="4142"/>
                    <a:stretch/>
                  </pic:blipFill>
                  <pic:spPr bwMode="auto">
                    <a:xfrm>
                      <a:off x="0" y="0"/>
                      <a:ext cx="5726730" cy="3371850"/>
                    </a:xfrm>
                    <a:prstGeom prst="rect">
                      <a:avLst/>
                    </a:prstGeom>
                    <a:ln>
                      <a:noFill/>
                    </a:ln>
                    <a:extLst>
                      <a:ext uri="{53640926-AAD7-44D8-BBD7-CCE9431645EC}">
                        <a14:shadowObscured xmlns:a14="http://schemas.microsoft.com/office/drawing/2010/main"/>
                      </a:ext>
                    </a:extLst>
                  </pic:spPr>
                </pic:pic>
              </a:graphicData>
            </a:graphic>
          </wp:inline>
        </w:drawing>
      </w:r>
    </w:p>
    <w:p w:rsidR="00BC30E7" w:rsidRDefault="00BC30E7" w:rsidP="00BC30E7">
      <w:pPr>
        <w:rPr>
          <w:rFonts w:ascii="Courier New" w:hAnsi="Courier New" w:cs="Courier New"/>
          <w:b/>
          <w:sz w:val="48"/>
          <w:szCs w:val="28"/>
        </w:rPr>
      </w:pPr>
      <w:r>
        <w:rPr>
          <w:rFonts w:ascii="Courier New" w:hAnsi="Courier New" w:cs="Courier New"/>
          <w:b/>
          <w:sz w:val="48"/>
          <w:szCs w:val="28"/>
        </w:rPr>
        <w:t>RESERVATION FORM:-</w:t>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noProof/>
          <w:lang w:val="en-GB" w:eastAsia="en-GB"/>
        </w:rPr>
        <w:drawing>
          <wp:inline distT="0" distB="0" distL="0" distR="0" wp14:anchorId="46EBF0B5" wp14:editId="58A0EBC9">
            <wp:extent cx="5726730" cy="3581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4142"/>
                    <a:stretch/>
                  </pic:blipFill>
                  <pic:spPr bwMode="auto">
                    <a:xfrm>
                      <a:off x="0" y="0"/>
                      <a:ext cx="5731510" cy="3584389"/>
                    </a:xfrm>
                    <a:prstGeom prst="rect">
                      <a:avLst/>
                    </a:prstGeom>
                    <a:ln>
                      <a:noFill/>
                    </a:ln>
                    <a:extLst>
                      <a:ext uri="{53640926-AAD7-44D8-BBD7-CCE9431645EC}">
                        <a14:shadowObscured xmlns:a14="http://schemas.microsoft.com/office/drawing/2010/main"/>
                      </a:ext>
                    </a:extLst>
                  </pic:spPr>
                </pic:pic>
              </a:graphicData>
            </a:graphic>
          </wp:inline>
        </w:drawing>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rFonts w:ascii="Courier New" w:hAnsi="Courier New" w:cs="Courier New"/>
          <w:b/>
          <w:sz w:val="48"/>
          <w:szCs w:val="28"/>
        </w:rPr>
        <w:t>RESERVATION LIST FORM:-</w:t>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noProof/>
          <w:lang w:val="en-GB" w:eastAsia="en-GB"/>
        </w:rPr>
        <w:lastRenderedPageBreak/>
        <w:drawing>
          <wp:inline distT="0" distB="0" distL="0" distR="0" wp14:anchorId="01F0ADA1" wp14:editId="37B2101D">
            <wp:extent cx="5726730" cy="3314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3550"/>
                    <a:stretch/>
                  </pic:blipFill>
                  <pic:spPr bwMode="auto">
                    <a:xfrm>
                      <a:off x="0" y="0"/>
                      <a:ext cx="5731510" cy="3317467"/>
                    </a:xfrm>
                    <a:prstGeom prst="rect">
                      <a:avLst/>
                    </a:prstGeom>
                    <a:ln>
                      <a:noFill/>
                    </a:ln>
                    <a:extLst>
                      <a:ext uri="{53640926-AAD7-44D8-BBD7-CCE9431645EC}">
                        <a14:shadowObscured xmlns:a14="http://schemas.microsoft.com/office/drawing/2010/main"/>
                      </a:ext>
                    </a:extLst>
                  </pic:spPr>
                </pic:pic>
              </a:graphicData>
            </a:graphic>
          </wp:inline>
        </w:drawing>
      </w:r>
    </w:p>
    <w:p w:rsidR="00BC30E7" w:rsidRDefault="00BC30E7" w:rsidP="00BC30E7">
      <w:pPr>
        <w:rPr>
          <w:rFonts w:ascii="Courier New" w:hAnsi="Courier New" w:cs="Courier New"/>
          <w:b/>
          <w:sz w:val="48"/>
          <w:szCs w:val="28"/>
        </w:rPr>
      </w:pPr>
      <w:r>
        <w:rPr>
          <w:rFonts w:ascii="Courier New" w:hAnsi="Courier New" w:cs="Courier New"/>
          <w:b/>
          <w:sz w:val="48"/>
          <w:szCs w:val="28"/>
        </w:rPr>
        <w:t>CHECK IN FORM:-</w:t>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noProof/>
          <w:lang w:val="en-GB" w:eastAsia="en-GB"/>
        </w:rPr>
        <w:drawing>
          <wp:inline distT="0" distB="0" distL="0" distR="0" wp14:anchorId="3FCF5341" wp14:editId="60E97B0C">
            <wp:extent cx="5726729" cy="3505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3550"/>
                    <a:stretch/>
                  </pic:blipFill>
                  <pic:spPr bwMode="auto">
                    <a:xfrm>
                      <a:off x="0" y="0"/>
                      <a:ext cx="5731510" cy="3508126"/>
                    </a:xfrm>
                    <a:prstGeom prst="rect">
                      <a:avLst/>
                    </a:prstGeom>
                    <a:ln>
                      <a:noFill/>
                    </a:ln>
                    <a:extLst>
                      <a:ext uri="{53640926-AAD7-44D8-BBD7-CCE9431645EC}">
                        <a14:shadowObscured xmlns:a14="http://schemas.microsoft.com/office/drawing/2010/main"/>
                      </a:ext>
                    </a:extLst>
                  </pic:spPr>
                </pic:pic>
              </a:graphicData>
            </a:graphic>
          </wp:inline>
        </w:drawing>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rFonts w:ascii="Courier New" w:hAnsi="Courier New" w:cs="Courier New"/>
          <w:b/>
          <w:sz w:val="48"/>
          <w:szCs w:val="28"/>
        </w:rPr>
        <w:t>CHECK IN LIST FORM:-</w:t>
      </w:r>
    </w:p>
    <w:p w:rsidR="00BC30E7" w:rsidRDefault="00BC30E7" w:rsidP="00BC30E7">
      <w:pPr>
        <w:rPr>
          <w:rFonts w:ascii="Courier New" w:hAnsi="Courier New" w:cs="Courier New"/>
          <w:b/>
          <w:sz w:val="48"/>
          <w:szCs w:val="28"/>
        </w:rPr>
      </w:pPr>
    </w:p>
    <w:p w:rsidR="00BC30E7" w:rsidRDefault="00BC30E7" w:rsidP="00BC30E7">
      <w:pPr>
        <w:rPr>
          <w:rFonts w:ascii="Courier New" w:hAnsi="Courier New" w:cs="Courier New"/>
          <w:b/>
          <w:sz w:val="48"/>
          <w:szCs w:val="28"/>
        </w:rPr>
      </w:pPr>
      <w:r>
        <w:rPr>
          <w:noProof/>
          <w:lang w:val="en-GB" w:eastAsia="en-GB"/>
        </w:rPr>
        <w:lastRenderedPageBreak/>
        <w:drawing>
          <wp:inline distT="0" distB="0" distL="0" distR="0" wp14:anchorId="0C602B50" wp14:editId="6C880FA0">
            <wp:extent cx="5726731" cy="33718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4733"/>
                    <a:stretch/>
                  </pic:blipFill>
                  <pic:spPr bwMode="auto">
                    <a:xfrm>
                      <a:off x="0" y="0"/>
                      <a:ext cx="5731510" cy="3374664"/>
                    </a:xfrm>
                    <a:prstGeom prst="rect">
                      <a:avLst/>
                    </a:prstGeom>
                    <a:ln>
                      <a:noFill/>
                    </a:ln>
                    <a:extLst>
                      <a:ext uri="{53640926-AAD7-44D8-BBD7-CCE9431645EC}">
                        <a14:shadowObscured xmlns:a14="http://schemas.microsoft.com/office/drawing/2010/main"/>
                      </a:ext>
                    </a:extLst>
                  </pic:spPr>
                </pic:pic>
              </a:graphicData>
            </a:graphic>
          </wp:inline>
        </w:drawing>
      </w:r>
    </w:p>
    <w:p w:rsidR="00CB4E37" w:rsidRDefault="00CB4E37" w:rsidP="00BC30E7">
      <w:pPr>
        <w:rPr>
          <w:rFonts w:ascii="Courier New" w:hAnsi="Courier New" w:cs="Courier New"/>
          <w:b/>
          <w:sz w:val="48"/>
          <w:szCs w:val="28"/>
        </w:rPr>
      </w:pPr>
      <w:r>
        <w:rPr>
          <w:rFonts w:ascii="Courier New" w:hAnsi="Courier New" w:cs="Courier New"/>
          <w:b/>
          <w:sz w:val="48"/>
          <w:szCs w:val="28"/>
        </w:rPr>
        <w:t>CHECK OUT GUEST FORM:-</w:t>
      </w:r>
    </w:p>
    <w:p w:rsidR="00CB4E37" w:rsidRDefault="00CB4E37" w:rsidP="00BC30E7">
      <w:pPr>
        <w:rPr>
          <w:rFonts w:ascii="Courier New" w:hAnsi="Courier New" w:cs="Courier New"/>
          <w:b/>
          <w:sz w:val="48"/>
          <w:szCs w:val="28"/>
        </w:rPr>
      </w:pPr>
    </w:p>
    <w:p w:rsidR="00CB4E37" w:rsidRDefault="00CB4E37" w:rsidP="00BC30E7">
      <w:pPr>
        <w:rPr>
          <w:rFonts w:ascii="Courier New" w:hAnsi="Courier New" w:cs="Courier New"/>
          <w:b/>
          <w:sz w:val="48"/>
          <w:szCs w:val="28"/>
        </w:rPr>
      </w:pPr>
      <w:r>
        <w:rPr>
          <w:noProof/>
          <w:lang w:val="en-GB" w:eastAsia="en-GB"/>
        </w:rPr>
        <w:drawing>
          <wp:inline distT="0" distB="0" distL="0" distR="0" wp14:anchorId="234C2709" wp14:editId="0E53A40B">
            <wp:extent cx="5938832" cy="34671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4142"/>
                    <a:stretch/>
                  </pic:blipFill>
                  <pic:spPr bwMode="auto">
                    <a:xfrm>
                      <a:off x="0" y="0"/>
                      <a:ext cx="5943788" cy="3469994"/>
                    </a:xfrm>
                    <a:prstGeom prst="rect">
                      <a:avLst/>
                    </a:prstGeom>
                    <a:ln>
                      <a:noFill/>
                    </a:ln>
                    <a:extLst>
                      <a:ext uri="{53640926-AAD7-44D8-BBD7-CCE9431645EC}">
                        <a14:shadowObscured xmlns:a14="http://schemas.microsoft.com/office/drawing/2010/main"/>
                      </a:ext>
                    </a:extLst>
                  </pic:spPr>
                </pic:pic>
              </a:graphicData>
            </a:graphic>
          </wp:inline>
        </w:drawing>
      </w:r>
    </w:p>
    <w:p w:rsidR="00CB4E37" w:rsidRDefault="00CB4E37" w:rsidP="00BC30E7">
      <w:pPr>
        <w:rPr>
          <w:rFonts w:ascii="Courier New" w:hAnsi="Courier New" w:cs="Courier New"/>
          <w:b/>
          <w:sz w:val="48"/>
          <w:szCs w:val="28"/>
        </w:rPr>
      </w:pPr>
    </w:p>
    <w:p w:rsidR="00CB4E37" w:rsidRDefault="00CB4E37" w:rsidP="00BC30E7">
      <w:pPr>
        <w:rPr>
          <w:rFonts w:ascii="Courier New" w:hAnsi="Courier New" w:cs="Courier New"/>
          <w:b/>
          <w:sz w:val="48"/>
          <w:szCs w:val="28"/>
        </w:rPr>
      </w:pPr>
      <w:r>
        <w:rPr>
          <w:rFonts w:ascii="Courier New" w:hAnsi="Courier New" w:cs="Courier New"/>
          <w:b/>
          <w:sz w:val="48"/>
          <w:szCs w:val="28"/>
        </w:rPr>
        <w:t>ROOM LIST FORM:-</w:t>
      </w:r>
    </w:p>
    <w:p w:rsidR="00CB4E37" w:rsidRDefault="00CB4E37" w:rsidP="00BC30E7">
      <w:pPr>
        <w:rPr>
          <w:rFonts w:ascii="Courier New" w:hAnsi="Courier New" w:cs="Courier New"/>
          <w:b/>
          <w:sz w:val="48"/>
          <w:szCs w:val="28"/>
        </w:rPr>
      </w:pPr>
    </w:p>
    <w:p w:rsidR="00CB4E37" w:rsidRDefault="00CB4E37" w:rsidP="00BC30E7">
      <w:pPr>
        <w:rPr>
          <w:rFonts w:ascii="Courier New" w:hAnsi="Courier New" w:cs="Courier New"/>
          <w:b/>
          <w:sz w:val="48"/>
          <w:szCs w:val="28"/>
        </w:rPr>
      </w:pPr>
      <w:r>
        <w:rPr>
          <w:noProof/>
          <w:lang w:val="en-GB" w:eastAsia="en-GB"/>
        </w:rPr>
        <w:lastRenderedPageBreak/>
        <w:drawing>
          <wp:inline distT="0" distB="0" distL="0" distR="0" wp14:anchorId="0170091B" wp14:editId="7D67DC11">
            <wp:extent cx="5726729" cy="3448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2958"/>
                    <a:stretch/>
                  </pic:blipFill>
                  <pic:spPr bwMode="auto">
                    <a:xfrm>
                      <a:off x="0" y="0"/>
                      <a:ext cx="5731510" cy="3450928"/>
                    </a:xfrm>
                    <a:prstGeom prst="rect">
                      <a:avLst/>
                    </a:prstGeom>
                    <a:ln>
                      <a:noFill/>
                    </a:ln>
                    <a:extLst>
                      <a:ext uri="{53640926-AAD7-44D8-BBD7-CCE9431645EC}">
                        <a14:shadowObscured xmlns:a14="http://schemas.microsoft.com/office/drawing/2010/main"/>
                      </a:ext>
                    </a:extLst>
                  </pic:spPr>
                </pic:pic>
              </a:graphicData>
            </a:graphic>
          </wp:inline>
        </w:drawing>
      </w:r>
    </w:p>
    <w:p w:rsidR="00CB4E37" w:rsidRDefault="00CB4E37" w:rsidP="00BC30E7">
      <w:pPr>
        <w:rPr>
          <w:rFonts w:ascii="Courier New" w:hAnsi="Courier New" w:cs="Courier New"/>
          <w:b/>
          <w:sz w:val="48"/>
          <w:szCs w:val="28"/>
        </w:rPr>
      </w:pPr>
      <w:r>
        <w:rPr>
          <w:rFonts w:ascii="Courier New" w:hAnsi="Courier New" w:cs="Courier New"/>
          <w:b/>
          <w:sz w:val="48"/>
          <w:szCs w:val="28"/>
        </w:rPr>
        <w:t>ADD/UPDATE DISCOUNT FORM:-</w:t>
      </w:r>
    </w:p>
    <w:p w:rsidR="00CB4E37" w:rsidRDefault="00CB4E37" w:rsidP="00BC30E7">
      <w:pPr>
        <w:rPr>
          <w:rFonts w:ascii="Courier New" w:hAnsi="Courier New" w:cs="Courier New"/>
          <w:b/>
          <w:sz w:val="48"/>
          <w:szCs w:val="28"/>
        </w:rPr>
      </w:pPr>
    </w:p>
    <w:p w:rsidR="00CB4E37" w:rsidRDefault="00CB4E37" w:rsidP="00BC30E7">
      <w:pPr>
        <w:rPr>
          <w:rFonts w:ascii="Courier New" w:hAnsi="Courier New" w:cs="Courier New"/>
          <w:b/>
          <w:sz w:val="48"/>
          <w:szCs w:val="28"/>
        </w:rPr>
      </w:pPr>
      <w:r>
        <w:rPr>
          <w:noProof/>
          <w:lang w:val="en-GB" w:eastAsia="en-GB"/>
        </w:rPr>
        <w:drawing>
          <wp:inline distT="0" distB="0" distL="0" distR="0" wp14:anchorId="368242B6" wp14:editId="22617D8C">
            <wp:extent cx="5726730" cy="3352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733"/>
                    <a:stretch/>
                  </pic:blipFill>
                  <pic:spPr bwMode="auto">
                    <a:xfrm>
                      <a:off x="0" y="0"/>
                      <a:ext cx="5731510" cy="3355599"/>
                    </a:xfrm>
                    <a:prstGeom prst="rect">
                      <a:avLst/>
                    </a:prstGeom>
                    <a:ln>
                      <a:noFill/>
                    </a:ln>
                    <a:extLst>
                      <a:ext uri="{53640926-AAD7-44D8-BBD7-CCE9431645EC}">
                        <a14:shadowObscured xmlns:a14="http://schemas.microsoft.com/office/drawing/2010/main"/>
                      </a:ext>
                    </a:extLst>
                  </pic:spPr>
                </pic:pic>
              </a:graphicData>
            </a:graphic>
          </wp:inline>
        </w:drawing>
      </w:r>
    </w:p>
    <w:p w:rsidR="00CB4E37" w:rsidRDefault="00CB4E37" w:rsidP="00BC30E7">
      <w:pPr>
        <w:rPr>
          <w:rFonts w:ascii="Courier New" w:hAnsi="Courier New" w:cs="Courier New"/>
          <w:b/>
          <w:sz w:val="48"/>
          <w:szCs w:val="28"/>
        </w:rPr>
      </w:pPr>
    </w:p>
    <w:p w:rsidR="00CB4E37" w:rsidRDefault="00CB4E37" w:rsidP="00BC30E7">
      <w:pPr>
        <w:rPr>
          <w:rFonts w:ascii="Courier New" w:hAnsi="Courier New" w:cs="Courier New"/>
          <w:b/>
          <w:sz w:val="48"/>
          <w:szCs w:val="28"/>
        </w:rPr>
      </w:pPr>
      <w:r>
        <w:rPr>
          <w:rFonts w:ascii="Courier New" w:hAnsi="Courier New" w:cs="Courier New"/>
          <w:b/>
          <w:sz w:val="48"/>
          <w:szCs w:val="28"/>
        </w:rPr>
        <w:t>CHECKED OUT LIST FORM:-</w:t>
      </w:r>
    </w:p>
    <w:p w:rsidR="00CB4E37" w:rsidRDefault="00CB4E37" w:rsidP="00BC30E7">
      <w:pPr>
        <w:rPr>
          <w:rFonts w:ascii="Courier New" w:hAnsi="Courier New" w:cs="Courier New"/>
          <w:b/>
          <w:sz w:val="48"/>
          <w:szCs w:val="28"/>
        </w:rPr>
      </w:pPr>
    </w:p>
    <w:p w:rsidR="00CB4E37" w:rsidRDefault="00CB4E37" w:rsidP="00BC30E7">
      <w:pPr>
        <w:rPr>
          <w:rFonts w:ascii="Courier New" w:hAnsi="Courier New" w:cs="Courier New"/>
          <w:b/>
          <w:sz w:val="48"/>
          <w:szCs w:val="28"/>
        </w:rPr>
      </w:pPr>
      <w:r>
        <w:rPr>
          <w:noProof/>
          <w:lang w:val="en-GB" w:eastAsia="en-GB"/>
        </w:rPr>
        <w:lastRenderedPageBreak/>
        <w:drawing>
          <wp:inline distT="0" distB="0" distL="0" distR="0" wp14:anchorId="213E2BBB" wp14:editId="1A42966E">
            <wp:extent cx="5726730" cy="34671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4142"/>
                    <a:stretch/>
                  </pic:blipFill>
                  <pic:spPr bwMode="auto">
                    <a:xfrm>
                      <a:off x="0" y="0"/>
                      <a:ext cx="5731510" cy="3469994"/>
                    </a:xfrm>
                    <a:prstGeom prst="rect">
                      <a:avLst/>
                    </a:prstGeom>
                    <a:ln>
                      <a:noFill/>
                    </a:ln>
                    <a:extLst>
                      <a:ext uri="{53640926-AAD7-44D8-BBD7-CCE9431645EC}">
                        <a14:shadowObscured xmlns:a14="http://schemas.microsoft.com/office/drawing/2010/main"/>
                      </a:ext>
                    </a:extLst>
                  </pic:spPr>
                </pic:pic>
              </a:graphicData>
            </a:graphic>
          </wp:inline>
        </w:drawing>
      </w:r>
    </w:p>
    <w:p w:rsidR="00CB4E37" w:rsidRDefault="00CB4E37" w:rsidP="00BC30E7">
      <w:pPr>
        <w:rPr>
          <w:rFonts w:ascii="Courier New" w:hAnsi="Courier New" w:cs="Courier New"/>
          <w:b/>
          <w:sz w:val="48"/>
          <w:szCs w:val="28"/>
        </w:rPr>
      </w:pPr>
      <w:r>
        <w:rPr>
          <w:rFonts w:ascii="Courier New" w:hAnsi="Courier New" w:cs="Courier New"/>
          <w:b/>
          <w:sz w:val="48"/>
          <w:szCs w:val="28"/>
        </w:rPr>
        <w:t>CHECKED IN LIST FORM:-</w:t>
      </w:r>
    </w:p>
    <w:p w:rsidR="00CB4E37" w:rsidRDefault="00CB4E37" w:rsidP="00BC30E7">
      <w:pPr>
        <w:rPr>
          <w:rFonts w:ascii="Courier New" w:hAnsi="Courier New" w:cs="Courier New"/>
          <w:b/>
          <w:sz w:val="48"/>
          <w:szCs w:val="28"/>
        </w:rPr>
      </w:pPr>
    </w:p>
    <w:p w:rsidR="00CB4E37" w:rsidRDefault="00CB4E37" w:rsidP="00BC30E7">
      <w:pPr>
        <w:rPr>
          <w:rFonts w:ascii="Courier New" w:hAnsi="Courier New" w:cs="Courier New"/>
          <w:b/>
          <w:sz w:val="48"/>
          <w:szCs w:val="28"/>
        </w:rPr>
      </w:pPr>
      <w:r>
        <w:rPr>
          <w:noProof/>
          <w:lang w:val="en-GB" w:eastAsia="en-GB"/>
        </w:rPr>
        <w:drawing>
          <wp:inline distT="0" distB="0" distL="0" distR="0" wp14:anchorId="59220414" wp14:editId="5EA936DE">
            <wp:extent cx="5726730" cy="38671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3550"/>
                    <a:stretch/>
                  </pic:blipFill>
                  <pic:spPr bwMode="auto">
                    <a:xfrm>
                      <a:off x="0" y="0"/>
                      <a:ext cx="5731510" cy="3870378"/>
                    </a:xfrm>
                    <a:prstGeom prst="rect">
                      <a:avLst/>
                    </a:prstGeom>
                    <a:ln>
                      <a:noFill/>
                    </a:ln>
                    <a:extLst>
                      <a:ext uri="{53640926-AAD7-44D8-BBD7-CCE9431645EC}">
                        <a14:shadowObscured xmlns:a14="http://schemas.microsoft.com/office/drawing/2010/main"/>
                      </a:ext>
                    </a:extLst>
                  </pic:spPr>
                </pic:pic>
              </a:graphicData>
            </a:graphic>
          </wp:inline>
        </w:drawing>
      </w:r>
    </w:p>
    <w:p w:rsidR="00CB4E37" w:rsidRDefault="00CB4E37" w:rsidP="00BC30E7">
      <w:pPr>
        <w:rPr>
          <w:rFonts w:ascii="Courier New" w:hAnsi="Courier New" w:cs="Courier New"/>
          <w:b/>
          <w:sz w:val="48"/>
          <w:szCs w:val="28"/>
        </w:rPr>
      </w:pPr>
    </w:p>
    <w:p w:rsidR="00CB4E37" w:rsidRDefault="00CB4E37" w:rsidP="00BC30E7">
      <w:pPr>
        <w:rPr>
          <w:rFonts w:ascii="Courier New" w:hAnsi="Courier New" w:cs="Courier New"/>
          <w:b/>
          <w:sz w:val="48"/>
          <w:szCs w:val="28"/>
        </w:rPr>
      </w:pPr>
    </w:p>
    <w:p w:rsidR="00CB4E37" w:rsidRDefault="00CB4E37" w:rsidP="00BC30E7">
      <w:pPr>
        <w:rPr>
          <w:rFonts w:ascii="Courier New" w:hAnsi="Courier New" w:cs="Courier New"/>
          <w:b/>
          <w:sz w:val="48"/>
          <w:szCs w:val="28"/>
        </w:rPr>
      </w:pPr>
    </w:p>
    <w:p w:rsidR="00CB4E37" w:rsidRDefault="00CB4E37" w:rsidP="00BC30E7">
      <w:pPr>
        <w:rPr>
          <w:rFonts w:ascii="Courier New" w:hAnsi="Courier New" w:cs="Courier New"/>
          <w:b/>
          <w:sz w:val="48"/>
          <w:szCs w:val="28"/>
        </w:rPr>
      </w:pPr>
    </w:p>
    <w:p w:rsidR="00CB4E37" w:rsidRDefault="00BF510D" w:rsidP="00BF510D">
      <w:pPr>
        <w:rPr>
          <w:rFonts w:ascii="Courier New" w:hAnsi="Courier New" w:cs="Courier New"/>
          <w:b/>
          <w:sz w:val="48"/>
          <w:szCs w:val="28"/>
        </w:rPr>
      </w:pPr>
      <w:r>
        <w:rPr>
          <w:noProof/>
          <w:lang w:val="en-GB" w:eastAsia="en-GB"/>
        </w:rPr>
        <mc:AlternateContent>
          <mc:Choice Requires="wps">
            <w:drawing>
              <wp:anchor distT="0" distB="0" distL="114300" distR="114300" simplePos="0" relativeHeight="251664384" behindDoc="0" locked="0" layoutInCell="1" allowOverlap="1" wp14:anchorId="00BD0B5B" wp14:editId="6F694C3E">
                <wp:simplePos x="0" y="0"/>
                <wp:positionH relativeFrom="column">
                  <wp:posOffset>428625</wp:posOffset>
                </wp:positionH>
                <wp:positionV relativeFrom="paragraph">
                  <wp:posOffset>-361950</wp:posOffset>
                </wp:positionV>
                <wp:extent cx="516255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162550" cy="1828800"/>
                        </a:xfrm>
                        <a:prstGeom prst="rect">
                          <a:avLst/>
                        </a:prstGeom>
                        <a:noFill/>
                        <a:ln>
                          <a:noFill/>
                        </a:ln>
                        <a:effectLst/>
                      </wps:spPr>
                      <wps:txbx>
                        <w:txbxContent>
                          <w:p w:rsidR="00CB4E37" w:rsidRPr="00CB4E37" w:rsidRDefault="00CB4E37" w:rsidP="00BF510D">
                            <w:pPr>
                              <w:jc w:val="center"/>
                              <w:rPr>
                                <w:rFonts w:ascii="Courier New" w:hAnsi="Courier New" w:cs="Courier New"/>
                                <w:b/>
                                <w:caps/>
                                <w:color w:val="000000" w:themeColor="text1"/>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sidRPr="00CB4E37">
                              <w:rPr>
                                <w:rFonts w:ascii="Courier New" w:hAnsi="Courier New" w:cs="Courier New"/>
                                <w:b/>
                                <w:caps/>
                                <w:color w:val="000000" w:themeColor="text1"/>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33.75pt;margin-top:-28.5pt;width:406.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" filled="f" stroked="f">
                <v:fill o:detectmouseclick="t"/>
                <v:textbox style="mso-fit-shape-to-text:t">
                  <w:txbxContent>
                    <w:p w:rsidR="00CB4E37" w:rsidRPr="00CB4E37" w:rsidRDefault="00CB4E37" w:rsidP="00BF510D">
                      <w:pPr>
                        <w:jc w:val="center"/>
                        <w:rPr>
                          <w:rFonts w:ascii="Courier New" w:hAnsi="Courier New" w:cs="Courier New"/>
                          <w:b/>
                          <w:caps/>
                          <w:color w:val="000000" w:themeColor="text1"/>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sidRPr="00CB4E37">
                        <w:rPr>
                          <w:rFonts w:ascii="Courier New" w:hAnsi="Courier New" w:cs="Courier New"/>
                          <w:b/>
                          <w:caps/>
                          <w:color w:val="000000" w:themeColor="text1"/>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CODING</w:t>
                      </w:r>
                    </w:p>
                  </w:txbxContent>
                </v:textbox>
              </v:shape>
            </w:pict>
          </mc:Fallback>
        </mc:AlternateContent>
      </w:r>
      <w:r>
        <w:rPr>
          <w:rFonts w:ascii="Courier New" w:hAnsi="Courier New" w:cs="Courier New"/>
          <w:b/>
          <w:sz w:val="48"/>
          <w:szCs w:val="28"/>
        </w:rPr>
        <w:tab/>
      </w:r>
      <w:r>
        <w:rPr>
          <w:rFonts w:ascii="Courier New" w:hAnsi="Courier New" w:cs="Courier New"/>
          <w:b/>
          <w:sz w:val="48"/>
          <w:szCs w:val="28"/>
        </w:rPr>
        <w:tab/>
      </w:r>
      <w:r>
        <w:rPr>
          <w:rFonts w:ascii="Courier New" w:hAnsi="Courier New" w:cs="Courier New"/>
          <w:b/>
          <w:sz w:val="48"/>
          <w:szCs w:val="28"/>
        </w:rPr>
        <w:tab/>
      </w:r>
      <w:r>
        <w:rPr>
          <w:rFonts w:ascii="Courier New" w:hAnsi="Courier New" w:cs="Courier New"/>
          <w:b/>
          <w:sz w:val="48"/>
          <w:szCs w:val="28"/>
        </w:rPr>
        <w:tab/>
      </w:r>
      <w:r>
        <w:rPr>
          <w:rFonts w:ascii="Courier New" w:hAnsi="Courier New" w:cs="Courier New"/>
          <w:b/>
          <w:sz w:val="48"/>
          <w:szCs w:val="28"/>
        </w:rPr>
        <w:tab/>
      </w:r>
      <w:r>
        <w:rPr>
          <w:rFonts w:ascii="Courier New" w:hAnsi="Courier New" w:cs="Courier New"/>
          <w:b/>
          <w:sz w:val="48"/>
          <w:szCs w:val="28"/>
        </w:rPr>
        <w:tab/>
      </w:r>
      <w:r>
        <w:rPr>
          <w:rFonts w:ascii="Courier New" w:hAnsi="Courier New" w:cs="Courier New"/>
          <w:b/>
          <w:sz w:val="48"/>
          <w:szCs w:val="28"/>
        </w:rPr>
        <w:tab/>
      </w:r>
      <w:r>
        <w:rPr>
          <w:rFonts w:ascii="Courier New" w:hAnsi="Courier New" w:cs="Courier New"/>
          <w:b/>
          <w:sz w:val="48"/>
          <w:szCs w:val="28"/>
        </w:rPr>
        <w:tab/>
      </w:r>
      <w:r>
        <w:rPr>
          <w:rFonts w:ascii="Courier New" w:hAnsi="Courier New" w:cs="Courier New"/>
          <w:b/>
          <w:sz w:val="48"/>
          <w:szCs w:val="28"/>
        </w:rPr>
        <w:tab/>
      </w:r>
    </w:p>
    <w:p w:rsidR="00BF510D" w:rsidRDefault="00BF510D" w:rsidP="00BF510D">
      <w:pPr>
        <w:rPr>
          <w:rFonts w:ascii="Courier New" w:hAnsi="Courier New" w:cs="Courier New"/>
          <w:b/>
          <w:sz w:val="48"/>
          <w:szCs w:val="28"/>
        </w:rPr>
      </w:pPr>
    </w:p>
    <w:p w:rsidR="00BF510D" w:rsidRDefault="00BF510D" w:rsidP="00BF510D">
      <w:pPr>
        <w:rPr>
          <w:rFonts w:ascii="Courier New" w:hAnsi="Courier New" w:cs="Courier New"/>
          <w:b/>
          <w:sz w:val="40"/>
          <w:szCs w:val="28"/>
        </w:rPr>
      </w:pPr>
      <w:r>
        <w:rPr>
          <w:rFonts w:ascii="Courier New" w:hAnsi="Courier New" w:cs="Courier New"/>
          <w:b/>
          <w:sz w:val="40"/>
          <w:szCs w:val="28"/>
        </w:rPr>
        <w:t>Login form:-</w:t>
      </w:r>
    </w:p>
    <w:p w:rsidR="00BF510D" w:rsidRDefault="00BF510D" w:rsidP="00BF510D">
      <w:pPr>
        <w:rPr>
          <w:rFonts w:ascii="Courier New" w:hAnsi="Courier New" w:cs="Courier New"/>
          <w:b/>
          <w:sz w:val="40"/>
          <w:szCs w:val="28"/>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frmLogin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OK_Click(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OK.Click</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Trim(UsernameTextBox.Text) =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Trim(PasswordTextBox.Text) =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"Please Enter Both Fields!"</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sql = </w:t>
      </w:r>
      <w:r>
        <w:rPr>
          <w:rFonts w:ascii="Consolas" w:eastAsiaTheme="minorHAnsi" w:hAnsi="Consolas" w:cs="Consolas"/>
          <w:color w:val="A31515"/>
          <w:sz w:val="19"/>
          <w:szCs w:val="19"/>
          <w:lang w:val="en-GB"/>
        </w:rPr>
        <w:t>"SELECT * FROM tblUser WHERE username = '"</w:t>
      </w:r>
      <w:r>
        <w:rPr>
          <w:rFonts w:ascii="Consolas" w:eastAsiaTheme="minorHAnsi" w:hAnsi="Consolas" w:cs="Consolas"/>
          <w:sz w:val="19"/>
          <w:szCs w:val="19"/>
          <w:lang w:val="en-GB"/>
        </w:rPr>
        <w:t xml:space="preserve"> &amp; SafeSqlLiteral(UsernameTextBox.Text, 2) &amp; </w:t>
      </w:r>
      <w:r>
        <w:rPr>
          <w:rFonts w:ascii="Consolas" w:eastAsiaTheme="minorHAnsi" w:hAnsi="Consolas" w:cs="Consolas"/>
          <w:color w:val="A31515"/>
          <w:sz w:val="19"/>
          <w:szCs w:val="19"/>
          <w:lang w:val="en-GB"/>
        </w:rPr>
        <w:t>"' AND password = '"</w:t>
      </w:r>
      <w:r>
        <w:rPr>
          <w:rFonts w:ascii="Consolas" w:eastAsiaTheme="minorHAnsi" w:hAnsi="Consolas" w:cs="Consolas"/>
          <w:sz w:val="19"/>
          <w:szCs w:val="19"/>
          <w:lang w:val="en-GB"/>
        </w:rPr>
        <w:t xml:space="preserve"> &amp; SafeSqlLiteral(PasswordTextBox.Text, 2) &amp; </w:t>
      </w:r>
      <w:r>
        <w:rPr>
          <w:rFonts w:ascii="Consolas" w:eastAsiaTheme="minorHAnsi" w:hAnsi="Consolas" w:cs="Consolas"/>
          <w:color w:val="A31515"/>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cmd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(sql,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OleDbDataReader</w:t>
      </w:r>
      <w:r>
        <w:rPr>
          <w:rFonts w:ascii="Consolas" w:eastAsiaTheme="minorHAnsi" w:hAnsi="Consolas" w:cs="Consolas"/>
          <w:sz w:val="19"/>
          <w:szCs w:val="19"/>
          <w:lang w:val="en-GB"/>
        </w:rPr>
        <w:t xml:space="preserve"> = cmd.ExecuteReader</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Try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dr.Read = </w:t>
      </w:r>
      <w:r>
        <w:rPr>
          <w:rFonts w:ascii="Consolas" w:eastAsiaTheme="minorHAnsi" w:hAnsi="Consolas" w:cs="Consolas"/>
          <w:color w:val="0000FF"/>
          <w:sz w:val="19"/>
          <w:szCs w:val="19"/>
          <w:lang w:val="en-GB"/>
        </w:rPr>
        <w:t>False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"Login Failed!"</w:t>
      </w:r>
      <w:r>
        <w:rPr>
          <w:rFonts w:ascii="Consolas" w:eastAsiaTheme="minorHAnsi" w:hAnsi="Consolas" w:cs="Consolas"/>
          <w:sz w:val="19"/>
          <w:szCs w:val="19"/>
          <w:lang w:val="en-GB"/>
        </w:rPr>
        <w:t xml:space="preserve">, vbCritical,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"Login Successful!"</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frmMain.status.Items(0).Text = </w:t>
      </w:r>
      <w:r>
        <w:rPr>
          <w:rFonts w:ascii="Consolas" w:eastAsiaTheme="minorHAnsi" w:hAnsi="Consolas" w:cs="Consolas"/>
          <w:color w:val="A31515"/>
          <w:sz w:val="19"/>
          <w:szCs w:val="19"/>
          <w:lang w:val="en-GB"/>
        </w:rPr>
        <w:t>"Login as : "</w:t>
      </w:r>
      <w:r>
        <w:rPr>
          <w:rFonts w:ascii="Consolas" w:eastAsiaTheme="minorHAnsi" w:hAnsi="Consolas" w:cs="Consolas"/>
          <w:sz w:val="19"/>
          <w:szCs w:val="19"/>
          <w:lang w:val="en-GB"/>
        </w:rPr>
        <w:t xml:space="preserve"> &amp; Trim(UsernameTextBox.Text)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datenow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Date</w:t>
      </w:r>
      <w:r>
        <w:rPr>
          <w:rFonts w:ascii="Consolas" w:eastAsiaTheme="minorHAnsi" w:hAnsi="Consolas" w:cs="Consolas"/>
          <w:sz w:val="19"/>
          <w:szCs w:val="19"/>
          <w:lang w:val="en-GB"/>
        </w:rPr>
        <w:t xml:space="preserve"> = Now</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frmMain.status.Items(2).Text = </w:t>
      </w:r>
      <w:r>
        <w:rPr>
          <w:rFonts w:ascii="Consolas" w:eastAsiaTheme="minorHAnsi" w:hAnsi="Consolas" w:cs="Consolas"/>
          <w:color w:val="A31515"/>
          <w:sz w:val="19"/>
          <w:szCs w:val="19"/>
          <w:lang w:val="en-GB"/>
        </w:rPr>
        <w:t>"Date and Time : "</w:t>
      </w:r>
      <w:r>
        <w:rPr>
          <w:rFonts w:ascii="Consolas" w:eastAsiaTheme="minorHAnsi" w:hAnsi="Consolas" w:cs="Consolas"/>
          <w:sz w:val="19"/>
          <w:szCs w:val="19"/>
          <w:lang w:val="en-GB"/>
        </w:rPr>
        <w:t xml:space="preserve"> &amp; datenow.ToString(</w:t>
      </w:r>
      <w:r>
        <w:rPr>
          <w:rFonts w:ascii="Consolas" w:eastAsiaTheme="minorHAnsi" w:hAnsi="Consolas" w:cs="Consolas"/>
          <w:color w:val="A31515"/>
          <w:sz w:val="19"/>
          <w:szCs w:val="19"/>
          <w:lang w:val="en-GB"/>
        </w:rPr>
        <w:t>"MMMM dd, yyyy"</w:t>
      </w:r>
      <w:r>
        <w:rPr>
          <w:rFonts w:ascii="Consolas" w:eastAsiaTheme="minorHAnsi" w:hAnsi="Consolas" w:cs="Consolas"/>
          <w:sz w:val="19"/>
          <w:szCs w:val="19"/>
          <w:lang w:val="en-GB"/>
        </w:rPr>
        <w:t xml:space="preserve">) &amp; </w:t>
      </w:r>
      <w:r>
        <w:rPr>
          <w:rFonts w:ascii="Consolas" w:eastAsiaTheme="minorHAnsi" w:hAnsi="Consolas" w:cs="Consolas"/>
          <w:color w:val="A31515"/>
          <w:sz w:val="19"/>
          <w:szCs w:val="19"/>
          <w:lang w:val="en-GB"/>
        </w:rPr>
        <w:t>" "</w:t>
      </w:r>
      <w:r>
        <w:rPr>
          <w:rFonts w:ascii="Consolas" w:eastAsiaTheme="minorHAnsi" w:hAnsi="Consolas" w:cs="Consolas"/>
          <w:sz w:val="19"/>
          <w:szCs w:val="19"/>
          <w:lang w:val="en-GB"/>
        </w:rPr>
        <w:t xml:space="preserve"> &amp; TimeOfDay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.Hide()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frmMain</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Catch</w:t>
      </w:r>
      <w:r>
        <w:rPr>
          <w:rFonts w:ascii="Consolas" w:eastAsiaTheme="minorHAnsi" w:hAnsi="Consolas" w:cs="Consolas"/>
          <w:sz w:val="19"/>
          <w:szCs w:val="19"/>
          <w:lang w:val="en-GB"/>
        </w:rPr>
        <w:t xml:space="preserve"> ex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Exception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MsgBox(ex.Message)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Cancel_Click(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Cancel.Click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r>
        <w:rPr>
          <w:rFonts w:ascii="Courier New" w:hAnsi="Courier New" w:cs="Courier New"/>
          <w:b/>
          <w:sz w:val="40"/>
          <w:szCs w:val="28"/>
        </w:rPr>
        <w:t>Main form:-</w:t>
      </w:r>
    </w:p>
    <w:p w:rsidR="00BF510D" w:rsidRDefault="00BF510D" w:rsidP="00BF510D">
      <w:pPr>
        <w:rPr>
          <w:rFonts w:ascii="Courier New" w:hAnsi="Courier New" w:cs="Courier New"/>
          <w:b/>
          <w:sz w:val="40"/>
          <w:szCs w:val="28"/>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frmMain</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frmMain_FormClosing(</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System.Windows.Forms.</w:t>
      </w:r>
      <w:r>
        <w:rPr>
          <w:rFonts w:ascii="Consolas" w:eastAsiaTheme="minorHAnsi" w:hAnsi="Consolas" w:cs="Consolas"/>
          <w:color w:val="2B91AF"/>
          <w:sz w:val="19"/>
          <w:szCs w:val="19"/>
          <w:lang w:val="en-GB"/>
        </w:rPr>
        <w:t>FormClosingEventArgs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.FormClosing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exit_app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"Exit application?"</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"Exit"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exit_app = vbNo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e.Cancel = </w:t>
      </w:r>
      <w:r>
        <w:rPr>
          <w:rFonts w:ascii="Consolas" w:eastAsiaTheme="minorHAnsi" w:hAnsi="Consolas" w:cs="Consolas"/>
          <w:color w:val="0000FF"/>
          <w:sz w:val="19"/>
          <w:szCs w:val="19"/>
          <w:lang w:val="en-GB"/>
        </w:rPr>
        <w:t>True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toolbarCheckIn_Click(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toolbarCheckIn.Click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frmCheckin</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ToolStripButton13_Click(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ToolStripButton13.Click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exit_app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"Exit application?"</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"Exit"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exit_app = vbYes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ToolStripButton12_Click(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ToolStripButton12.Click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out_app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"Logout from application?"</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"Logout"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out_app = vbYes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.Hide()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frmLogin</w:t>
      </w:r>
      <w:r>
        <w:rPr>
          <w:rFonts w:ascii="Consolas" w:eastAsiaTheme="minorHAnsi" w:hAnsi="Consolas" w:cs="Consolas"/>
          <w:sz w:val="19"/>
          <w:szCs w:val="19"/>
          <w:lang w:val="en-GB"/>
        </w:rPr>
        <w:t>.Show()</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ToolStripButton10_Click(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ToolStripButton10.Click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frmGuest</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toolbarRoom_Click(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toolbarRoom.Click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frmRoom</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toolbarReserve_Click(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toolbarReserve.Click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frmReserve</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NewCheckInToolStripMenuItem_Click(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NewCheckInToolStripMenuItem.Click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frmCheckin</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NewReservationToolStripMenuItem_Click(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NewReservationToolStripMenuItem.Click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frmReserve</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LogoutToolStripMenuItem_Click(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LogoutToolStripMenuItem.Click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out_app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"Logout from application?"</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"Logout"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out_app = vbYes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.Hide()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frmLogin</w:t>
      </w:r>
      <w:r>
        <w:rPr>
          <w:rFonts w:ascii="Consolas" w:eastAsiaTheme="minorHAnsi" w:hAnsi="Consolas" w:cs="Consolas"/>
          <w:sz w:val="19"/>
          <w:szCs w:val="19"/>
          <w:lang w:val="en-GB"/>
        </w:rPr>
        <w:t>.Show()</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ExitToolStripMenuItem_Click(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ExitToolStripMenuItem.Click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toolbarCheckOut_Click(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toolbarCheckOut.Click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frmCheckout</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SettingsToolStripMenuItem_Click(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SettingsToolStripMenuItem.Click</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FileToolStripMenuItem1_Click(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FileToolStripMenuItem1.Click</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CheckedInListToolStripMenuItem_Click(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CheckedInListToolStripMenuItem.Click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frmCheckinListMonitor</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RoomStatusToolStripMenuItem_Click(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RoomStatusToolStripMenuItem.Click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frmRoomListMonitor</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ReservedListToolStripMenuItem_Click(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ReservedListToolStripMenuItem.Click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frmReserveListMonitor</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CheckedOutListToolStripMenuItem_Click(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CheckedOutListToolStripMenuItem.Click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frmCheckOutList</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Timer1_Tick(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Timer1.Tick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datenow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Date</w:t>
      </w:r>
      <w:r>
        <w:rPr>
          <w:rFonts w:ascii="Consolas" w:eastAsiaTheme="minorHAnsi" w:hAnsi="Consolas" w:cs="Consolas"/>
          <w:sz w:val="19"/>
          <w:szCs w:val="19"/>
          <w:lang w:val="en-GB"/>
        </w:rPr>
        <w:t xml:space="preserve"> = Now</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status.Items(2).Text = </w:t>
      </w:r>
      <w:r>
        <w:rPr>
          <w:rFonts w:ascii="Consolas" w:eastAsiaTheme="minorHAnsi" w:hAnsi="Consolas" w:cs="Consolas"/>
          <w:color w:val="A31515"/>
          <w:sz w:val="19"/>
          <w:szCs w:val="19"/>
          <w:lang w:val="en-GB"/>
        </w:rPr>
        <w:t>"Date and Time : "</w:t>
      </w:r>
      <w:r>
        <w:rPr>
          <w:rFonts w:ascii="Consolas" w:eastAsiaTheme="minorHAnsi" w:hAnsi="Consolas" w:cs="Consolas"/>
          <w:sz w:val="19"/>
          <w:szCs w:val="19"/>
          <w:lang w:val="en-GB"/>
        </w:rPr>
        <w:t xml:space="preserve"> &amp; datenow.ToString(</w:t>
      </w:r>
      <w:r>
        <w:rPr>
          <w:rFonts w:ascii="Consolas" w:eastAsiaTheme="minorHAnsi" w:hAnsi="Consolas" w:cs="Consolas"/>
          <w:color w:val="A31515"/>
          <w:sz w:val="19"/>
          <w:szCs w:val="19"/>
          <w:lang w:val="en-GB"/>
        </w:rPr>
        <w:t>"MMMM dd, yyyy"</w:t>
      </w:r>
      <w:r>
        <w:rPr>
          <w:rFonts w:ascii="Consolas" w:eastAsiaTheme="minorHAnsi" w:hAnsi="Consolas" w:cs="Consolas"/>
          <w:sz w:val="19"/>
          <w:szCs w:val="19"/>
          <w:lang w:val="en-GB"/>
        </w:rPr>
        <w:t xml:space="preserve">) &amp; </w:t>
      </w:r>
      <w:r>
        <w:rPr>
          <w:rFonts w:ascii="Consolas" w:eastAsiaTheme="minorHAnsi" w:hAnsi="Consolas" w:cs="Consolas"/>
          <w:color w:val="A31515"/>
          <w:sz w:val="19"/>
          <w:szCs w:val="19"/>
          <w:lang w:val="en-GB"/>
        </w:rPr>
        <w:t>" "</w:t>
      </w:r>
      <w:r>
        <w:rPr>
          <w:rFonts w:ascii="Consolas" w:eastAsiaTheme="minorHAnsi" w:hAnsi="Consolas" w:cs="Consolas"/>
          <w:sz w:val="19"/>
          <w:szCs w:val="19"/>
          <w:lang w:val="en-GB"/>
        </w:rPr>
        <w:t xml:space="preserve"> &amp; TimeOfDay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DiscountToolStripMenuItem_Click(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DiscountToolStripMenuItem.Click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frmDiscount</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RoomToolStripMenuItem_Click(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RoomToolStripMenuItem.Click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frmRoom</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frmRoom.TabPage2.Select()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GuestToolStripMenuItem_Click(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GuestToolStripMenuItem.Click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frmGuest</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r>
        <w:rPr>
          <w:rFonts w:ascii="Courier New" w:hAnsi="Courier New" w:cs="Courier New"/>
          <w:b/>
          <w:sz w:val="40"/>
          <w:szCs w:val="28"/>
        </w:rPr>
        <w:t>New Guest form:-</w:t>
      </w: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frmGuest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bttnSave_Click(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bttnSave.Click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fname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Trim(txtFName.Text)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mname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Trim(txtMName.Text)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lname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Trim(txtLName.Text)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add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Trim(txtAddress.Text)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num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Trim(txtNumber.Text)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email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Trim(txtEmail.Text)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stat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"Active"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remark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"Available"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fname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mname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lname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add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num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"Please Fill All Fields"</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add_guest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"INSERT INTO tblGuest(GuestFName,GuestMName,GuestLName,GuestAddress,GuestContactNumber,GuestGender,GuestEmail,Status,Remarks) values ('"</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fname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mname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lname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add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num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cboGender.Text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email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stat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remark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add_guest.ExecuteNonQuery()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add_guest.Dispose()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"Guest Added!"</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txtFName.Clear()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txtMName.Clear()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txtLName.Clear()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txtAddress.Clear()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txtNumber.Clear()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txtEmail.Clear()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display_guest()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frmGuest_Load(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MyBase</w:t>
      </w:r>
      <w:r>
        <w:rPr>
          <w:rFonts w:ascii="Consolas" w:eastAsiaTheme="minorHAnsi" w:hAnsi="Consolas" w:cs="Consolas"/>
          <w:sz w:val="19"/>
          <w:szCs w:val="19"/>
          <w:lang w:val="en-GB"/>
        </w:rPr>
        <w:t>.Load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display_guest()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TabControl1.SelectTab(0)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display_guest()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"tblGuest"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tblGuest"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lvGuest.Items.Clear()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lv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ListViewItem</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lv.Text = Dt.Rows(indx).Item(</w:t>
      </w:r>
      <w:r>
        <w:rPr>
          <w:rFonts w:ascii="Consolas" w:eastAsiaTheme="minorHAnsi" w:hAnsi="Consolas" w:cs="Consolas"/>
          <w:color w:val="A31515"/>
          <w:sz w:val="19"/>
          <w:szCs w:val="19"/>
          <w:lang w:val="en-GB"/>
        </w:rPr>
        <w:t>"ID"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"GuestFName"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"GuestMName"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"GuestLName"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"GuestAddress"</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"GuestContactNumber"</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"Status"</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lvGuest.Items.Add(lv)</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bttnCancel_Click(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bttnCancel.Click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txtFName.Clear()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txtMName.Clear()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txtLName.Clear()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txtAddress.Clear()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txtNumber.Clear()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txtEmail.Clear()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r>
        <w:rPr>
          <w:rFonts w:ascii="Courier New" w:hAnsi="Courier New" w:cs="Courier New"/>
          <w:b/>
          <w:sz w:val="40"/>
          <w:szCs w:val="28"/>
        </w:rPr>
        <w:t>Guest list form:-</w:t>
      </w:r>
    </w:p>
    <w:p w:rsidR="00BF510D" w:rsidRDefault="00BF510D" w:rsidP="00BF510D">
      <w:pPr>
        <w:rPr>
          <w:rFonts w:ascii="Courier New" w:hAnsi="Courier New" w:cs="Courier New"/>
          <w:b/>
          <w:sz w:val="40"/>
          <w:szCs w:val="28"/>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frmSelectGuest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frmSelectGuest_Load(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MyBase</w:t>
      </w:r>
      <w:r>
        <w:rPr>
          <w:rFonts w:ascii="Consolas" w:eastAsiaTheme="minorHAnsi" w:hAnsi="Consolas" w:cs="Consolas"/>
          <w:sz w:val="19"/>
          <w:szCs w:val="19"/>
          <w:lang w:val="en-GB"/>
        </w:rPr>
        <w:t>.Load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display_guest()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display_guest()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"tblGuest"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tblGuest WHERE Remarks = 'Available' "</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lvGuest.Items.Clear()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lv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ListViewItem</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lv.Text = Dt.Rows(indx).Item(</w:t>
      </w:r>
      <w:r>
        <w:rPr>
          <w:rFonts w:ascii="Consolas" w:eastAsiaTheme="minorHAnsi" w:hAnsi="Consolas" w:cs="Consolas"/>
          <w:color w:val="A31515"/>
          <w:sz w:val="19"/>
          <w:szCs w:val="19"/>
          <w:lang w:val="en-GB"/>
        </w:rPr>
        <w:t>"ID"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"GuestFName"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"GuestMName"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"GuestLName"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lvGuest.Items.Add(lv)</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lvGuest_DoubleClick(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lvGuest.DoubleClick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frmCheckin.lblGuestID.Text = lvGuest.SelectedItems(0).Text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frmCheckin.txtGuestName.Text = lvGuest.SelectedItems(0).SubItems(1).Text &amp; </w:t>
      </w:r>
      <w:r>
        <w:rPr>
          <w:rFonts w:ascii="Consolas" w:eastAsiaTheme="minorHAnsi" w:hAnsi="Consolas" w:cs="Consolas"/>
          <w:color w:val="A31515"/>
          <w:sz w:val="19"/>
          <w:szCs w:val="19"/>
          <w:lang w:val="en-GB"/>
        </w:rPr>
        <w:t>" "</w:t>
      </w:r>
      <w:r>
        <w:rPr>
          <w:rFonts w:ascii="Consolas" w:eastAsiaTheme="minorHAnsi" w:hAnsi="Consolas" w:cs="Consolas"/>
          <w:sz w:val="19"/>
          <w:szCs w:val="19"/>
          <w:lang w:val="en-GB"/>
        </w:rPr>
        <w:t xml:space="preserve"> &amp; lvGuest.SelectedItems(0).SubItems(2).Text &amp; </w:t>
      </w:r>
      <w:r>
        <w:rPr>
          <w:rFonts w:ascii="Consolas" w:eastAsiaTheme="minorHAnsi" w:hAnsi="Consolas" w:cs="Consolas"/>
          <w:color w:val="A31515"/>
          <w:sz w:val="19"/>
          <w:szCs w:val="19"/>
          <w:lang w:val="en-GB"/>
        </w:rPr>
        <w:t>" "</w:t>
      </w:r>
      <w:r>
        <w:rPr>
          <w:rFonts w:ascii="Consolas" w:eastAsiaTheme="minorHAnsi" w:hAnsi="Consolas" w:cs="Consolas"/>
          <w:sz w:val="19"/>
          <w:szCs w:val="19"/>
          <w:lang w:val="en-GB"/>
        </w:rPr>
        <w:t xml:space="preserve"> &amp; lvGuest.SelectedItems(0).SubItems(3).Text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frmReserve.lblGuestID.Text = lvGuest.SelectedItems(0).Text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frmReserve.txtGuestName.Text = lvGuest.SelectedItems(0).SubItems(1).Text &amp; </w:t>
      </w:r>
      <w:r>
        <w:rPr>
          <w:rFonts w:ascii="Consolas" w:eastAsiaTheme="minorHAnsi" w:hAnsi="Consolas" w:cs="Consolas"/>
          <w:color w:val="A31515"/>
          <w:sz w:val="19"/>
          <w:szCs w:val="19"/>
          <w:lang w:val="en-GB"/>
        </w:rPr>
        <w:t>" "</w:t>
      </w:r>
      <w:r>
        <w:rPr>
          <w:rFonts w:ascii="Consolas" w:eastAsiaTheme="minorHAnsi" w:hAnsi="Consolas" w:cs="Consolas"/>
          <w:sz w:val="19"/>
          <w:szCs w:val="19"/>
          <w:lang w:val="en-GB"/>
        </w:rPr>
        <w:t xml:space="preserve"> &amp; lvGuest.SelectedItems(0).SubItems(2).Text &amp; </w:t>
      </w:r>
      <w:r>
        <w:rPr>
          <w:rFonts w:ascii="Consolas" w:eastAsiaTheme="minorHAnsi" w:hAnsi="Consolas" w:cs="Consolas"/>
          <w:color w:val="A31515"/>
          <w:sz w:val="19"/>
          <w:szCs w:val="19"/>
          <w:lang w:val="en-GB"/>
        </w:rPr>
        <w:t>" "</w:t>
      </w:r>
      <w:r>
        <w:rPr>
          <w:rFonts w:ascii="Consolas" w:eastAsiaTheme="minorHAnsi" w:hAnsi="Consolas" w:cs="Consolas"/>
          <w:sz w:val="19"/>
          <w:szCs w:val="19"/>
          <w:lang w:val="en-GB"/>
        </w:rPr>
        <w:t xml:space="preserve"> &amp; lvGuest.SelectedItems(0).SubItems(3).Text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r>
        <w:rPr>
          <w:rFonts w:ascii="Courier New" w:hAnsi="Courier New" w:cs="Courier New"/>
          <w:b/>
          <w:sz w:val="40"/>
          <w:szCs w:val="28"/>
        </w:rPr>
        <w:t>Reservation form:-</w:t>
      </w:r>
    </w:p>
    <w:p w:rsidR="00BF510D" w:rsidRDefault="00BF510D" w:rsidP="00BF510D">
      <w:pPr>
        <w:rPr>
          <w:rFonts w:ascii="Courier New" w:hAnsi="Courier New" w:cs="Courier New"/>
          <w:b/>
          <w:sz w:val="40"/>
          <w:szCs w:val="28"/>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frmReserve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trans_id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id, guest_id, room_num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dtCheckOutDate_ValueChanged(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dtCheckOutDate.ValueChanged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TimeSpan</w:t>
      </w:r>
      <w:r>
        <w:rPr>
          <w:rFonts w:ascii="Consolas" w:eastAsiaTheme="minorHAnsi" w:hAnsi="Consolas" w:cs="Consolas"/>
          <w:sz w:val="19"/>
          <w:szCs w:val="19"/>
          <w:lang w:val="en-GB"/>
        </w:rPr>
        <w:t xml:space="preserve"> = dtCheckOutDate.Value - dtCheckInDate.Value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T.Days &lt; 1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dtCheckOutDate.Text = dtCheckInDate.Value.Date.AddDays(1D)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txtDaysNumber.Text = </w:t>
      </w:r>
      <w:r>
        <w:rPr>
          <w:rFonts w:ascii="Consolas" w:eastAsiaTheme="minorHAnsi" w:hAnsi="Consolas" w:cs="Consolas"/>
          <w:color w:val="A31515"/>
          <w:sz w:val="19"/>
          <w:szCs w:val="19"/>
          <w:lang w:val="en-GB"/>
        </w:rPr>
        <w:t>"1"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txtDaysNumber.Text = T.Days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lblTotal.Text = Val(txtRoomRate.Text) * Val(txtDaysNumber.Text)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txtSubTotal.Text = Val(txtRoomRate.Text) * Val(txtDaysNumber.Text)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lblDateNow.Text = Now.Date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bttnSearchGuest_Click(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bttnSearchGuest.Click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frmSelectGuest</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bttnSearchRoom_Click(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bttnSearchRoom.Click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frmSelectRoom</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bttnCancel_Click(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bttnCancel.Click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frmReserve_FormClosing(</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System.Windows.Forms.</w:t>
      </w:r>
      <w:r>
        <w:rPr>
          <w:rFonts w:ascii="Consolas" w:eastAsiaTheme="minorHAnsi" w:hAnsi="Consolas" w:cs="Consolas"/>
          <w:color w:val="2B91AF"/>
          <w:sz w:val="19"/>
          <w:szCs w:val="19"/>
          <w:lang w:val="en-GB"/>
        </w:rPr>
        <w:t>FormClosingEventArgs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.FormClosing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"Cancel Transaction?"</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"Cancel"</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a = vbNo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e.Cancel = </w:t>
      </w:r>
      <w:r>
        <w:rPr>
          <w:rFonts w:ascii="Consolas" w:eastAsiaTheme="minorHAnsi" w:hAnsi="Consolas" w:cs="Consolas"/>
          <w:color w:val="0000FF"/>
          <w:sz w:val="19"/>
          <w:szCs w:val="19"/>
          <w:lang w:val="en-GB"/>
        </w:rPr>
        <w:t>True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clear_text()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clear_text()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txtGuestName.Clear()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txtRoomNumber.Clear()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txtRoomType.Clear()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txtRoomRate.Clear()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txtChildren.Text = </w:t>
      </w:r>
      <w:r>
        <w:rPr>
          <w:rFonts w:ascii="Consolas" w:eastAsiaTheme="minorHAnsi" w:hAnsi="Consolas" w:cs="Consolas"/>
          <w:color w:val="A31515"/>
          <w:sz w:val="19"/>
          <w:szCs w:val="19"/>
          <w:lang w:val="en-GB"/>
        </w:rPr>
        <w:t>"0"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txtAdults.Text = </w:t>
      </w:r>
      <w:r>
        <w:rPr>
          <w:rFonts w:ascii="Consolas" w:eastAsiaTheme="minorHAnsi" w:hAnsi="Consolas" w:cs="Consolas"/>
          <w:color w:val="A31515"/>
          <w:sz w:val="19"/>
          <w:szCs w:val="19"/>
          <w:lang w:val="en-GB"/>
        </w:rPr>
        <w:t>"0"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cboDiscount.Refresh()</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txtAdvance.Clear()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txtSubTotal.Clear()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txtTotal.Clear()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lblDiscountID.Text = </w:t>
      </w:r>
      <w:r>
        <w:rPr>
          <w:rFonts w:ascii="Consolas" w:eastAsiaTheme="minorHAnsi" w:hAnsi="Consolas" w:cs="Consolas"/>
          <w:color w:val="A31515"/>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lblDiscountRate.Text = </w:t>
      </w:r>
      <w:r>
        <w:rPr>
          <w:rFonts w:ascii="Consolas" w:eastAsiaTheme="minorHAnsi" w:hAnsi="Consolas" w:cs="Consolas"/>
          <w:color w:val="A31515"/>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lblGuestID.Text = </w:t>
      </w:r>
      <w:r>
        <w:rPr>
          <w:rFonts w:ascii="Consolas" w:eastAsiaTheme="minorHAnsi" w:hAnsi="Consolas" w:cs="Consolas"/>
          <w:color w:val="A31515"/>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lblAdvancePayment.Text = </w:t>
      </w:r>
      <w:r>
        <w:rPr>
          <w:rFonts w:ascii="Consolas" w:eastAsiaTheme="minorHAnsi" w:hAnsi="Consolas" w:cs="Consolas"/>
          <w:color w:val="A31515"/>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lblNoOfOccupancy.Text = </w:t>
      </w:r>
      <w:r>
        <w:rPr>
          <w:rFonts w:ascii="Consolas" w:eastAsiaTheme="minorHAnsi" w:hAnsi="Consolas" w:cs="Consolas"/>
          <w:color w:val="A31515"/>
          <w:sz w:val="19"/>
          <w:szCs w:val="19"/>
          <w:lang w:val="en-GB"/>
        </w:rPr>
        <w:t>"0"</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time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DateTime</w:t>
      </w:r>
      <w:r>
        <w:rPr>
          <w:rFonts w:ascii="Consolas" w:eastAsiaTheme="minorHAnsi" w:hAnsi="Consolas" w:cs="Consolas"/>
          <w:sz w:val="19"/>
          <w:szCs w:val="19"/>
          <w:lang w:val="en-GB"/>
        </w:rPr>
        <w:t xml:space="preserve"> = </w:t>
      </w:r>
      <w:r>
        <w:rPr>
          <w:rFonts w:ascii="Consolas" w:eastAsiaTheme="minorHAnsi" w:hAnsi="Consolas" w:cs="Consolas"/>
          <w:color w:val="2B91AF"/>
          <w:sz w:val="19"/>
          <w:szCs w:val="19"/>
          <w:lang w:val="en-GB"/>
        </w:rPr>
        <w:t>DateTime</w:t>
      </w:r>
      <w:r>
        <w:rPr>
          <w:rFonts w:ascii="Consolas" w:eastAsiaTheme="minorHAnsi" w:hAnsi="Consolas" w:cs="Consolas"/>
          <w:sz w:val="19"/>
          <w:szCs w:val="19"/>
          <w:lang w:val="en-GB"/>
        </w:rPr>
        <w:t>.Now</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format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"MM/d/yyyy"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dtCheckInDate.Text = time.ToString(format)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dtCheckOutDate.Text = Now.AddDays(1D)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frmReserve_Load(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.Load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clear_text()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time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DateTime</w:t>
      </w:r>
      <w:r>
        <w:rPr>
          <w:rFonts w:ascii="Consolas" w:eastAsiaTheme="minorHAnsi" w:hAnsi="Consolas" w:cs="Consolas"/>
          <w:sz w:val="19"/>
          <w:szCs w:val="19"/>
          <w:lang w:val="en-GB"/>
        </w:rPr>
        <w:t xml:space="preserve"> = </w:t>
      </w:r>
      <w:r>
        <w:rPr>
          <w:rFonts w:ascii="Consolas" w:eastAsiaTheme="minorHAnsi" w:hAnsi="Consolas" w:cs="Consolas"/>
          <w:color w:val="2B91AF"/>
          <w:sz w:val="19"/>
          <w:szCs w:val="19"/>
          <w:lang w:val="en-GB"/>
        </w:rPr>
        <w:t>DateTime</w:t>
      </w:r>
      <w:r>
        <w:rPr>
          <w:rFonts w:ascii="Consolas" w:eastAsiaTheme="minorHAnsi" w:hAnsi="Consolas" w:cs="Consolas"/>
          <w:sz w:val="19"/>
          <w:szCs w:val="19"/>
          <w:lang w:val="en-GB"/>
        </w:rPr>
        <w:t>.Now</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format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"MM/d/yyyy"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dtCheckInDate.Text = time.ToString(format)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dtCheckOutDate.Text = dtCheckInDate.Value.Date.AddDays(1D)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lblDateNow.Text = Now.Date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transID()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pop_discount()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display_reserve()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transID()</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"tblTransaction"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tblTransaction ORDER BY TransID DESC"</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dt.Rows.Count = 0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txtTransID.Text = </w:t>
      </w:r>
      <w:r>
        <w:rPr>
          <w:rFonts w:ascii="Consolas" w:eastAsiaTheme="minorHAnsi" w:hAnsi="Consolas" w:cs="Consolas"/>
          <w:color w:val="A31515"/>
          <w:sz w:val="19"/>
          <w:szCs w:val="19"/>
          <w:lang w:val="en-GB"/>
        </w:rPr>
        <w:t>"TransID - 0001"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value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Val(dt.Rows(0).Item(</w:t>
      </w:r>
      <w:r>
        <w:rPr>
          <w:rFonts w:ascii="Consolas" w:eastAsiaTheme="minorHAnsi" w:hAnsi="Consolas" w:cs="Consolas"/>
          <w:color w:val="A31515"/>
          <w:sz w:val="19"/>
          <w:szCs w:val="19"/>
          <w:lang w:val="en-GB"/>
        </w:rPr>
        <w:t>"TransID"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value = value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txtTransID.Text = </w:t>
      </w:r>
      <w:r>
        <w:rPr>
          <w:rFonts w:ascii="Consolas" w:eastAsiaTheme="minorHAnsi" w:hAnsi="Consolas" w:cs="Consolas"/>
          <w:color w:val="A31515"/>
          <w:sz w:val="19"/>
          <w:szCs w:val="19"/>
          <w:lang w:val="en-GB"/>
        </w:rPr>
        <w:t>"TransID - "</w:t>
      </w:r>
      <w:r>
        <w:rPr>
          <w:rFonts w:ascii="Consolas" w:eastAsiaTheme="minorHAnsi" w:hAnsi="Consolas" w:cs="Consolas"/>
          <w:sz w:val="19"/>
          <w:szCs w:val="19"/>
          <w:lang w:val="en-GB"/>
        </w:rPr>
        <w:t xml:space="preserve"> &amp; value.ToString(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pop_discount()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tblDiscount"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cboDiscount.Items.Clear()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cboDiscount.Items.Add(dt.Rows(i).Item(</w:t>
      </w:r>
      <w:r>
        <w:rPr>
          <w:rFonts w:ascii="Consolas" w:eastAsiaTheme="minorHAnsi" w:hAnsi="Consolas" w:cs="Consolas"/>
          <w:color w:val="A31515"/>
          <w:sz w:val="19"/>
          <w:szCs w:val="19"/>
          <w:lang w:val="en-GB"/>
        </w:rPr>
        <w:t>"DiscountType"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display_reserve()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"tblGuest"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tblTransaction, tblGuest, tblDiscount, tblRoom WHERE tblTransaction.GuestID = tblGuest.ID AND tblTransaction.DiscountID = tblDiscount.ID AND tblTransaction.RoomNum = tblRoom.RoomNumber AND tblTransaction.Remarks = 'Reserve'"</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lvlreserve.Items.Clear()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lv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ListViewItem</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getdate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TimeSpan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days, subtotal, total, rate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discount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value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Val(Dt.Rows(indx).Item(</w:t>
      </w:r>
      <w:r>
        <w:rPr>
          <w:rFonts w:ascii="Consolas" w:eastAsiaTheme="minorHAnsi" w:hAnsi="Consolas" w:cs="Consolas"/>
          <w:color w:val="A31515"/>
          <w:sz w:val="19"/>
          <w:szCs w:val="19"/>
          <w:lang w:val="en-GB"/>
        </w:rPr>
        <w:t>"TransID"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lv.Text = </w:t>
      </w:r>
      <w:r>
        <w:rPr>
          <w:rFonts w:ascii="Consolas" w:eastAsiaTheme="minorHAnsi" w:hAnsi="Consolas" w:cs="Consolas"/>
          <w:color w:val="A31515"/>
          <w:sz w:val="19"/>
          <w:szCs w:val="19"/>
          <w:lang w:val="en-GB"/>
        </w:rPr>
        <w:t>"TransID - "</w:t>
      </w:r>
      <w:r>
        <w:rPr>
          <w:rFonts w:ascii="Consolas" w:eastAsiaTheme="minorHAnsi" w:hAnsi="Consolas" w:cs="Consolas"/>
          <w:sz w:val="19"/>
          <w:szCs w:val="19"/>
          <w:lang w:val="en-GB"/>
        </w:rPr>
        <w:t xml:space="preserve"> &amp; value.ToString(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"GuestFName"</w:t>
      </w:r>
      <w:r>
        <w:rPr>
          <w:rFonts w:ascii="Consolas" w:eastAsiaTheme="minorHAnsi" w:hAnsi="Consolas" w:cs="Consolas"/>
          <w:sz w:val="19"/>
          <w:szCs w:val="19"/>
          <w:lang w:val="en-GB"/>
        </w:rPr>
        <w:t xml:space="preserve">) &amp; </w:t>
      </w:r>
      <w:r>
        <w:rPr>
          <w:rFonts w:ascii="Consolas" w:eastAsiaTheme="minorHAnsi" w:hAnsi="Consolas" w:cs="Consolas"/>
          <w:color w:val="A31515"/>
          <w:sz w:val="19"/>
          <w:szCs w:val="19"/>
          <w:lang w:val="en-GB"/>
        </w:rPr>
        <w:t>" "</w:t>
      </w:r>
      <w:r>
        <w:rPr>
          <w:rFonts w:ascii="Consolas" w:eastAsiaTheme="minorHAnsi" w:hAnsi="Consolas" w:cs="Consolas"/>
          <w:sz w:val="19"/>
          <w:szCs w:val="19"/>
          <w:lang w:val="en-GB"/>
        </w:rPr>
        <w:t xml:space="preserve"> &amp; Dt.Rows(indx).Item(</w:t>
      </w:r>
      <w:r>
        <w:rPr>
          <w:rFonts w:ascii="Consolas" w:eastAsiaTheme="minorHAnsi" w:hAnsi="Consolas" w:cs="Consolas"/>
          <w:color w:val="A31515"/>
          <w:sz w:val="19"/>
          <w:szCs w:val="19"/>
          <w:lang w:val="en-GB"/>
        </w:rPr>
        <w:t>"GuestLName"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"RoomNum"</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rate = Dt.Rows(indx).Item(</w:t>
      </w:r>
      <w:r>
        <w:rPr>
          <w:rFonts w:ascii="Consolas" w:eastAsiaTheme="minorHAnsi" w:hAnsi="Consolas" w:cs="Consolas"/>
          <w:color w:val="A31515"/>
          <w:sz w:val="19"/>
          <w:szCs w:val="19"/>
          <w:lang w:val="en-GB"/>
        </w:rPr>
        <w:t>"RoomRate"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"CheckInDate"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"CheckOutDate"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dtIn.Value = Dt.Rows(indx).Item(</w:t>
      </w:r>
      <w:r>
        <w:rPr>
          <w:rFonts w:ascii="Consolas" w:eastAsiaTheme="minorHAnsi" w:hAnsi="Consolas" w:cs="Consolas"/>
          <w:color w:val="A31515"/>
          <w:sz w:val="19"/>
          <w:szCs w:val="19"/>
          <w:lang w:val="en-GB"/>
        </w:rPr>
        <w:t>"CheckOutDate"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dtOut.Value = Dt.Rows(indx).Item(</w:t>
      </w:r>
      <w:r>
        <w:rPr>
          <w:rFonts w:ascii="Consolas" w:eastAsiaTheme="minorHAnsi" w:hAnsi="Consolas" w:cs="Consolas"/>
          <w:color w:val="A31515"/>
          <w:sz w:val="19"/>
          <w:szCs w:val="19"/>
          <w:lang w:val="en-GB"/>
        </w:rPr>
        <w:t>"CheckInDate"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getdate = dtIn.Value - dtOut.Value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days = getdate.Days</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lv.SubItems.Add(days)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"NoOfChild"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"NoOfAdult"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"DiscountType"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discount = Val(Dt.Rows(indx).Item(</w:t>
      </w:r>
      <w:r>
        <w:rPr>
          <w:rFonts w:ascii="Consolas" w:eastAsiaTheme="minorHAnsi" w:hAnsi="Consolas" w:cs="Consolas"/>
          <w:color w:val="A31515"/>
          <w:sz w:val="19"/>
          <w:szCs w:val="19"/>
          <w:lang w:val="en-GB"/>
        </w:rPr>
        <w:t>"DiscountRate"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subtotal = (days * rate) - ((days * rate) * discount)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total = Val(subtotal) - Val(Dt.Rows(indx).Item(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lv.SubItems.Add(Val(total))</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lvlreserve.Items.Add(lv)</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bttnReserve_Click(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bttnReserve.Click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children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Val(txtChildren.Text)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adult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Val(txtAdults.Text)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advance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Val(txtAdvance.Text)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discount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Val(lblDiscountID.Text)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reserve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remarks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"Reserve"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stat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"Active"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lblGuestID.Text = </w:t>
      </w:r>
      <w:r>
        <w:rPr>
          <w:rFonts w:ascii="Consolas" w:eastAsiaTheme="minorHAnsi" w:hAnsi="Consolas" w:cs="Consolas"/>
          <w:color w:val="A31515"/>
          <w:sz w:val="19"/>
          <w:szCs w:val="19"/>
          <w:lang w:val="en-GB"/>
        </w:rPr>
        <w:t>"GuestID"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lblGuestID.Text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txtRoomNumber.Text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Val(children + adult)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advance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discount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"Please Fill All Fields"</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"Confirm Reservation Transaction?"</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"Reservation"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a = vbYes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checkin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"INSERT INTO tblTransaction(GuestID,RoomNum,CheckInDate,CheckOutDate,ReservationDate,NoOfChild,NoOfAdult,AdvancePayment,DiscountID,Remarks,Status) values ('"</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lblGuestID.Text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txtRoomNumber.Text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dtCheckInDate.Text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dtCheckOutDate.Text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lblDateNow.Text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txtChildren.Text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txtAdults.Text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txtAdvance.Text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lblDiscountID.Text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remarks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stat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checkin.ExecuteNonQuery()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update_guest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tblGuest SET Remarks = 'Reserve' WHERE ID = "</w:t>
      </w:r>
      <w:r>
        <w:rPr>
          <w:rFonts w:ascii="Consolas" w:eastAsiaTheme="minorHAnsi" w:hAnsi="Consolas" w:cs="Consolas"/>
          <w:sz w:val="19"/>
          <w:szCs w:val="19"/>
          <w:lang w:val="en-GB"/>
        </w:rPr>
        <w:t xml:space="preserve"> &amp; lblGuestID.Text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update_guest.ExecuteNonQuery()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update_room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tblRoom SET Status = 'Reserve' WHERE RoomNumber = "</w:t>
      </w:r>
      <w:r>
        <w:rPr>
          <w:rFonts w:ascii="Consolas" w:eastAsiaTheme="minorHAnsi" w:hAnsi="Consolas" w:cs="Consolas"/>
          <w:sz w:val="19"/>
          <w:szCs w:val="19"/>
          <w:lang w:val="en-GB"/>
        </w:rPr>
        <w:t xml:space="preserve"> &amp; txtRoomNumber.Text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update_room.ExecuteNonQuery()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"Guest Successfully Reserved!"</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"Reservation"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clear_text()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transID()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display_reserve()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dtCheckInDate_ValueChanged(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dtCheckInDate.ValueChanged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Date</w:t>
      </w:r>
      <w:r>
        <w:rPr>
          <w:rFonts w:ascii="Consolas" w:eastAsiaTheme="minorHAnsi" w:hAnsi="Consolas" w:cs="Consolas"/>
          <w:sz w:val="19"/>
          <w:szCs w:val="19"/>
          <w:lang w:val="en-GB"/>
        </w:rPr>
        <w:t xml:space="preserve"> = dtCheckInDate.Value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t.Date &lt; Now.Date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dtCheckInDate.Value = Now.Date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dtCheckOutDate.Value = dtCheckInDate.Value.Date.AddDays(1D)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bttnAddAdult_Click(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bttnAddAdult.Click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tao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tao = Val(txtAdults.Text) + Val(txtChildren.Text)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tao = Val(lblNoOfOccupancy.Text)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txtAdults.Text = Val(txtAdults.Text)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bttnAddChildren_Click(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bttnAddChildren.Click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tao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tao = Val(txtAdults.Text) + Val(txtChildren.Text)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tao = Val(lblNoOfOccupancy.Text)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txtChildren.Text = Val(txtChildren.Text)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bttnSubAdult_Click(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bttnSubAdult.Click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Val(txtAdults.Text) = 0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txtAdults.Text = Val(txtAdults.Text)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txtAdults.Text = Val(txtAdults.Text)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bttnSubChildren_Click(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bttnSubChildren.Click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Val(txtChildren.Text) = 0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txtChildren.Text = Val(txtChildren.Text)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txtChildren.Text = Val(txtChildren.Text)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cboDiscount_TextChanged(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cboDiscount.TextChanged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tblDiscount WHERE DiscountType = '"</w:t>
      </w:r>
      <w:r>
        <w:rPr>
          <w:rFonts w:ascii="Consolas" w:eastAsiaTheme="minorHAnsi" w:hAnsi="Consolas" w:cs="Consolas"/>
          <w:sz w:val="19"/>
          <w:szCs w:val="19"/>
          <w:lang w:val="en-GB"/>
        </w:rPr>
        <w:t xml:space="preserve"> &amp; cboDiscount.Text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lblDiscountID.Text = dt.Rows(0).Item(</w:t>
      </w:r>
      <w:r>
        <w:rPr>
          <w:rFonts w:ascii="Consolas" w:eastAsiaTheme="minorHAnsi" w:hAnsi="Consolas" w:cs="Consolas"/>
          <w:color w:val="A31515"/>
          <w:sz w:val="19"/>
          <w:szCs w:val="19"/>
          <w:lang w:val="en-GB"/>
        </w:rPr>
        <w:t>"ID"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lblDiscountRate.Text = dt.Rows(0).Item(</w:t>
      </w:r>
      <w:r>
        <w:rPr>
          <w:rFonts w:ascii="Consolas" w:eastAsiaTheme="minorHAnsi" w:hAnsi="Consolas" w:cs="Consolas"/>
          <w:color w:val="A31515"/>
          <w:sz w:val="19"/>
          <w:szCs w:val="19"/>
          <w:lang w:val="en-GB"/>
        </w:rPr>
        <w:t>"DiscountRate"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8000"/>
          <w:sz w:val="19"/>
          <w:szCs w:val="19"/>
          <w:lang w:val="en-GB"/>
        </w:rPr>
        <w:t>'lblTotal.Text = Val(txtSubTotal.Text) - (Val(txtSubTotal.Text) * Val(lblDiscountRate.Text))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txtSubTotal.Text = Val(lblTotal.Text) - (Val(lblTotal.Text) * Val(lblDiscountRate.Text))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lblAdvancePayment.Text = </w:t>
      </w:r>
      <w:r>
        <w:rPr>
          <w:rFonts w:ascii="Consolas" w:eastAsiaTheme="minorHAnsi" w:hAnsi="Consolas" w:cs="Consolas"/>
          <w:color w:val="A31515"/>
          <w:sz w:val="19"/>
          <w:szCs w:val="19"/>
          <w:lang w:val="en-GB"/>
        </w:rPr>
        <w:t>"Advance payment must be atleast Php "</w:t>
      </w:r>
      <w:r>
        <w:rPr>
          <w:rFonts w:ascii="Consolas" w:eastAsiaTheme="minorHAnsi" w:hAnsi="Consolas" w:cs="Consolas"/>
          <w:sz w:val="19"/>
          <w:szCs w:val="19"/>
          <w:lang w:val="en-GB"/>
        </w:rPr>
        <w:t xml:space="preserve"> &amp; (Val(txtSubTotal.Text) * 0.5)</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txtAdvance_KeyPress(</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System.Windows.Forms.</w:t>
      </w:r>
      <w:r>
        <w:rPr>
          <w:rFonts w:ascii="Consolas" w:eastAsiaTheme="minorHAnsi" w:hAnsi="Consolas" w:cs="Consolas"/>
          <w:color w:val="2B91AF"/>
          <w:sz w:val="19"/>
          <w:szCs w:val="19"/>
          <w:lang w:val="en-GB"/>
        </w:rPr>
        <w:t>KeyPressEventArgs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txtAdvance.KeyPress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(e.KeyChar &lt; </w:t>
      </w:r>
      <w:r>
        <w:rPr>
          <w:rFonts w:ascii="Consolas" w:eastAsiaTheme="minorHAnsi" w:hAnsi="Consolas" w:cs="Consolas"/>
          <w:color w:val="A31515"/>
          <w:sz w:val="19"/>
          <w:szCs w:val="19"/>
          <w:lang w:val="en-GB"/>
        </w:rPr>
        <w:t>"0"</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OrElse</w:t>
      </w:r>
      <w:r>
        <w:rPr>
          <w:rFonts w:ascii="Consolas" w:eastAsiaTheme="minorHAnsi" w:hAnsi="Consolas" w:cs="Consolas"/>
          <w:sz w:val="19"/>
          <w:szCs w:val="19"/>
          <w:lang w:val="en-GB"/>
        </w:rPr>
        <w:t xml:space="preserve"> e.KeyChar &gt; </w:t>
      </w:r>
      <w:r>
        <w:rPr>
          <w:rFonts w:ascii="Consolas" w:eastAsiaTheme="minorHAnsi" w:hAnsi="Consolas" w:cs="Consolas"/>
          <w:color w:val="A31515"/>
          <w:sz w:val="19"/>
          <w:szCs w:val="19"/>
          <w:lang w:val="en-GB"/>
        </w:rPr>
        <w:t>"9"</w:t>
      </w:r>
      <w:r>
        <w:rPr>
          <w:rFonts w:ascii="Consolas" w:eastAsiaTheme="minorHAnsi" w:hAnsi="Consolas" w:cs="Consolas"/>
          <w:sz w:val="19"/>
          <w:szCs w:val="19"/>
          <w:lang w:val="en-GB"/>
        </w:rPr>
        <w:t>) _</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AndAlso</w:t>
      </w:r>
      <w:r>
        <w:rPr>
          <w:rFonts w:ascii="Consolas" w:eastAsiaTheme="minorHAnsi" w:hAnsi="Consolas" w:cs="Consolas"/>
          <w:sz w:val="19"/>
          <w:szCs w:val="19"/>
          <w:lang w:val="en-GB"/>
        </w:rPr>
        <w:t xml:space="preserve"> e.KeyChar &lt;&gt; </w:t>
      </w:r>
      <w:r>
        <w:rPr>
          <w:rFonts w:ascii="Consolas" w:eastAsiaTheme="minorHAnsi" w:hAnsi="Consolas" w:cs="Consolas"/>
          <w:color w:val="2B91AF"/>
          <w:sz w:val="19"/>
          <w:szCs w:val="19"/>
          <w:lang w:val="en-GB"/>
        </w:rPr>
        <w:t>ControlChars</w:t>
      </w:r>
      <w:r>
        <w:rPr>
          <w:rFonts w:ascii="Consolas" w:eastAsiaTheme="minorHAnsi" w:hAnsi="Consolas" w:cs="Consolas"/>
          <w:sz w:val="19"/>
          <w:szCs w:val="19"/>
          <w:lang w:val="en-GB"/>
        </w:rPr>
        <w:t xml:space="preserve">.Back </w:t>
      </w:r>
      <w:r>
        <w:rPr>
          <w:rFonts w:ascii="Consolas" w:eastAsiaTheme="minorHAnsi" w:hAnsi="Consolas" w:cs="Consolas"/>
          <w:color w:val="0000FF"/>
          <w:sz w:val="19"/>
          <w:szCs w:val="19"/>
          <w:lang w:val="en-GB"/>
        </w:rPr>
        <w:t>AndAlso</w:t>
      </w:r>
      <w:r>
        <w:rPr>
          <w:rFonts w:ascii="Consolas" w:eastAsiaTheme="minorHAnsi" w:hAnsi="Consolas" w:cs="Consolas"/>
          <w:sz w:val="19"/>
          <w:szCs w:val="19"/>
          <w:lang w:val="en-GB"/>
        </w:rPr>
        <w:t xml:space="preserve"> e.KeyChar &lt;&gt;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8000"/>
          <w:sz w:val="19"/>
          <w:szCs w:val="19"/>
          <w:lang w:val="en-GB"/>
        </w:rPr>
        <w:t>'cancel keys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e.Handled = </w:t>
      </w:r>
      <w:r>
        <w:rPr>
          <w:rFonts w:ascii="Consolas" w:eastAsiaTheme="minorHAnsi" w:hAnsi="Consolas" w:cs="Consolas"/>
          <w:color w:val="0000FF"/>
          <w:sz w:val="19"/>
          <w:szCs w:val="19"/>
          <w:lang w:val="en-GB"/>
        </w:rPr>
        <w:t>True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txtAdvance_TextChanged(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txtAdvance.TextChanged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txtTotal.Text = Val(lblTotal.Text) - Val(txtAdvance.Text)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txtRoomRate_TextChanged(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txtRoomRate.TextChanged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lblTotal.Text = Val(txtRoomRate.Text) * Val(txtDaysNumber.Text)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txtSubTotal.Text = Val(txtRoomRate.Text) * Val(txtDaysNumber.Text)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lvlreserve_Click(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lvlreserve.Click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trans_id = lvlreserve.SelectedItems(0).Text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"tblTransaction"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tblTransaction"</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trans_id = </w:t>
      </w:r>
      <w:r>
        <w:rPr>
          <w:rFonts w:ascii="Consolas" w:eastAsiaTheme="minorHAnsi" w:hAnsi="Consolas" w:cs="Consolas"/>
          <w:color w:val="A31515"/>
          <w:sz w:val="19"/>
          <w:szCs w:val="19"/>
          <w:lang w:val="en-GB"/>
        </w:rPr>
        <w:t>"TransID - "</w:t>
      </w:r>
      <w:r>
        <w:rPr>
          <w:rFonts w:ascii="Consolas" w:eastAsiaTheme="minorHAnsi" w:hAnsi="Consolas" w:cs="Consolas"/>
          <w:sz w:val="19"/>
          <w:szCs w:val="19"/>
          <w:lang w:val="en-GB"/>
        </w:rPr>
        <w:t xml:space="preserve"> &amp; Val(dt.Rows(indx).Item(</w:t>
      </w:r>
      <w:r>
        <w:rPr>
          <w:rFonts w:ascii="Consolas" w:eastAsiaTheme="minorHAnsi" w:hAnsi="Consolas" w:cs="Consolas"/>
          <w:color w:val="A31515"/>
          <w:sz w:val="19"/>
          <w:szCs w:val="19"/>
          <w:lang w:val="en-GB"/>
        </w:rPr>
        <w:t>"TransID"</w:t>
      </w:r>
      <w:r>
        <w:rPr>
          <w:rFonts w:ascii="Consolas" w:eastAsiaTheme="minorHAnsi" w:hAnsi="Consolas" w:cs="Consolas"/>
          <w:sz w:val="19"/>
          <w:szCs w:val="19"/>
          <w:lang w:val="en-GB"/>
        </w:rPr>
        <w:t>)).ToString(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guest_id = dt.Rows(0).Item(</w:t>
      </w:r>
      <w:r>
        <w:rPr>
          <w:rFonts w:ascii="Consolas" w:eastAsiaTheme="minorHAnsi" w:hAnsi="Consolas" w:cs="Consolas"/>
          <w:color w:val="A31515"/>
          <w:sz w:val="19"/>
          <w:szCs w:val="19"/>
          <w:lang w:val="en-GB"/>
        </w:rPr>
        <w:t>"GuestID"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room_num = dt.Rows(0).Item(</w:t>
      </w:r>
      <w:r>
        <w:rPr>
          <w:rFonts w:ascii="Consolas" w:eastAsiaTheme="minorHAnsi" w:hAnsi="Consolas" w:cs="Consolas"/>
          <w:color w:val="A31515"/>
          <w:sz w:val="19"/>
          <w:szCs w:val="19"/>
          <w:lang w:val="en-GB"/>
        </w:rPr>
        <w:t>"RoomNum"</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id = dt.Rows(indx).Item(</w:t>
      </w:r>
      <w:r>
        <w:rPr>
          <w:rFonts w:ascii="Consolas" w:eastAsiaTheme="minorHAnsi" w:hAnsi="Consolas" w:cs="Consolas"/>
          <w:color w:val="A31515"/>
          <w:sz w:val="19"/>
          <w:szCs w:val="19"/>
          <w:lang w:val="en-GB"/>
        </w:rPr>
        <w:t>"TransID"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Exit For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bttnCheckin_Click(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bttnCheckin.Click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check_in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"Checkin Guest?"</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"Checkin"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check_in = vbYes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update_trans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tblTransaction SET Remarks = 'Checkin' WHERE TransID = "</w:t>
      </w:r>
      <w:r>
        <w:rPr>
          <w:rFonts w:ascii="Consolas" w:eastAsiaTheme="minorHAnsi" w:hAnsi="Consolas" w:cs="Consolas"/>
          <w:sz w:val="19"/>
          <w:szCs w:val="19"/>
          <w:lang w:val="en-GB"/>
        </w:rPr>
        <w:t xml:space="preserve"> &amp; id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update_trans.ExecuteNonQuery()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update_guest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tblGuest SET Remarks = 'Checkin' WHERE ID = "</w:t>
      </w:r>
      <w:r>
        <w:rPr>
          <w:rFonts w:ascii="Consolas" w:eastAsiaTheme="minorHAnsi" w:hAnsi="Consolas" w:cs="Consolas"/>
          <w:sz w:val="19"/>
          <w:szCs w:val="19"/>
          <w:lang w:val="en-GB"/>
        </w:rPr>
        <w:t xml:space="preserve"> &amp; guest_id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update_guest.ExecuteNonQuery()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update_room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tblRoom SET Status = 'Occupied' WHERE RoomNumber = "</w:t>
      </w:r>
      <w:r>
        <w:rPr>
          <w:rFonts w:ascii="Consolas" w:eastAsiaTheme="minorHAnsi" w:hAnsi="Consolas" w:cs="Consolas"/>
          <w:sz w:val="19"/>
          <w:szCs w:val="19"/>
          <w:lang w:val="en-GB"/>
        </w:rPr>
        <w:t xml:space="preserve"> &amp; room_num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update_room.ExecuteNonQuery()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display_reserve()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"Guest Checkedin!"</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"Checkin"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bttnCancelReserve_Click(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bttnCancelReserve.Click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check_in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"Cancel Reservation?"</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"Cancel"</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check_in = vbYes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update_trans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tblTransaction SET Remarks = 'Cancelled' WHERE TransID = "</w:t>
      </w:r>
      <w:r>
        <w:rPr>
          <w:rFonts w:ascii="Consolas" w:eastAsiaTheme="minorHAnsi" w:hAnsi="Consolas" w:cs="Consolas"/>
          <w:sz w:val="19"/>
          <w:szCs w:val="19"/>
          <w:lang w:val="en-GB"/>
        </w:rPr>
        <w:t xml:space="preserve"> &amp; id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update_trans.ExecuteNonQuery()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update_guest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tblGuest SET Remarks = 'Available' WHERE ID = "</w:t>
      </w:r>
      <w:r>
        <w:rPr>
          <w:rFonts w:ascii="Consolas" w:eastAsiaTheme="minorHAnsi" w:hAnsi="Consolas" w:cs="Consolas"/>
          <w:sz w:val="19"/>
          <w:szCs w:val="19"/>
          <w:lang w:val="en-GB"/>
        </w:rPr>
        <w:t xml:space="preserve"> &amp; guest_id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update_guest.ExecuteNonQuery()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update_room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tblRoom SET Status = 'Available' WHERE RoomNumber = "</w:t>
      </w:r>
      <w:r>
        <w:rPr>
          <w:rFonts w:ascii="Consolas" w:eastAsiaTheme="minorHAnsi" w:hAnsi="Consolas" w:cs="Consolas"/>
          <w:sz w:val="19"/>
          <w:szCs w:val="19"/>
          <w:lang w:val="en-GB"/>
        </w:rPr>
        <w:t xml:space="preserve"> &amp; room_num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update_room.ExecuteNonQuery()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display_reserve()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"Reservation Cancelled!"</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"Cancel"</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lvlreserve_SelectedIndexChanged(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lvlreserve.SelectedIndexChanged</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r>
        <w:rPr>
          <w:rFonts w:ascii="Courier New" w:hAnsi="Courier New" w:cs="Courier New"/>
          <w:b/>
          <w:sz w:val="40"/>
          <w:szCs w:val="28"/>
        </w:rPr>
        <w:t>Reservation list form:-</w:t>
      </w:r>
    </w:p>
    <w:p w:rsidR="00BF510D" w:rsidRDefault="00BF510D" w:rsidP="00BF510D">
      <w:pPr>
        <w:rPr>
          <w:rFonts w:ascii="Courier New" w:hAnsi="Courier New" w:cs="Courier New"/>
          <w:b/>
          <w:sz w:val="40"/>
          <w:szCs w:val="28"/>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frmReserveListMonitor</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frmReserveListMonitor_Load(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MyBase</w:t>
      </w:r>
      <w:r>
        <w:rPr>
          <w:rFonts w:ascii="Consolas" w:eastAsiaTheme="minorHAnsi" w:hAnsi="Consolas" w:cs="Consolas"/>
          <w:sz w:val="19"/>
          <w:szCs w:val="19"/>
          <w:lang w:val="en-GB"/>
        </w:rPr>
        <w:t>.Load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"tblGuest"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tblTransaction, tblGuest, tblDiscount, tblRoom WHERE tblTransaction.GuestID = tblGuest.ID AND tblTransaction.DiscountID = tblDiscount.ID AND tblTransaction.RoomNum = tblRoom.RoomNumber AND tblTransaction.Remarks = 'Reserve'"</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lvlreserve.Items.Clear()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lv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ListViewItem</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getdate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TimeSpan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days, rate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discount, subtotal, total, advance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value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Val(Dt.Rows(indx).Item(</w:t>
      </w:r>
      <w:r>
        <w:rPr>
          <w:rFonts w:ascii="Consolas" w:eastAsiaTheme="minorHAnsi" w:hAnsi="Consolas" w:cs="Consolas"/>
          <w:color w:val="A31515"/>
          <w:sz w:val="19"/>
          <w:szCs w:val="19"/>
          <w:lang w:val="en-GB"/>
        </w:rPr>
        <w:t>"TransID"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lv.Text = </w:t>
      </w:r>
      <w:r>
        <w:rPr>
          <w:rFonts w:ascii="Consolas" w:eastAsiaTheme="minorHAnsi" w:hAnsi="Consolas" w:cs="Consolas"/>
          <w:color w:val="A31515"/>
          <w:sz w:val="19"/>
          <w:szCs w:val="19"/>
          <w:lang w:val="en-GB"/>
        </w:rPr>
        <w:t>"TransID - "</w:t>
      </w:r>
      <w:r>
        <w:rPr>
          <w:rFonts w:ascii="Consolas" w:eastAsiaTheme="minorHAnsi" w:hAnsi="Consolas" w:cs="Consolas"/>
          <w:sz w:val="19"/>
          <w:szCs w:val="19"/>
          <w:lang w:val="en-GB"/>
        </w:rPr>
        <w:t xml:space="preserve"> &amp; value.ToString(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"GuestFName"</w:t>
      </w:r>
      <w:r>
        <w:rPr>
          <w:rFonts w:ascii="Consolas" w:eastAsiaTheme="minorHAnsi" w:hAnsi="Consolas" w:cs="Consolas"/>
          <w:sz w:val="19"/>
          <w:szCs w:val="19"/>
          <w:lang w:val="en-GB"/>
        </w:rPr>
        <w:t xml:space="preserve">) &amp; </w:t>
      </w:r>
      <w:r>
        <w:rPr>
          <w:rFonts w:ascii="Consolas" w:eastAsiaTheme="minorHAnsi" w:hAnsi="Consolas" w:cs="Consolas"/>
          <w:color w:val="A31515"/>
          <w:sz w:val="19"/>
          <w:szCs w:val="19"/>
          <w:lang w:val="en-GB"/>
        </w:rPr>
        <w:t>" "</w:t>
      </w:r>
      <w:r>
        <w:rPr>
          <w:rFonts w:ascii="Consolas" w:eastAsiaTheme="minorHAnsi" w:hAnsi="Consolas" w:cs="Consolas"/>
          <w:sz w:val="19"/>
          <w:szCs w:val="19"/>
          <w:lang w:val="en-GB"/>
        </w:rPr>
        <w:t xml:space="preserve"> &amp; Dt.Rows(indx).Item(</w:t>
      </w:r>
      <w:r>
        <w:rPr>
          <w:rFonts w:ascii="Consolas" w:eastAsiaTheme="minorHAnsi" w:hAnsi="Consolas" w:cs="Consolas"/>
          <w:color w:val="A31515"/>
          <w:sz w:val="19"/>
          <w:szCs w:val="19"/>
          <w:lang w:val="en-GB"/>
        </w:rPr>
        <w:t>"GuestLName"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"RoomNum"</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rate = Dt.Rows(indx).Item(</w:t>
      </w:r>
      <w:r>
        <w:rPr>
          <w:rFonts w:ascii="Consolas" w:eastAsiaTheme="minorHAnsi" w:hAnsi="Consolas" w:cs="Consolas"/>
          <w:color w:val="A31515"/>
          <w:sz w:val="19"/>
          <w:szCs w:val="19"/>
          <w:lang w:val="en-GB"/>
        </w:rPr>
        <w:t>"RoomRate"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"CheckInDate"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"CheckOutDate"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dtIn.Value = Dt.Rows(indx).Item(</w:t>
      </w:r>
      <w:r>
        <w:rPr>
          <w:rFonts w:ascii="Consolas" w:eastAsiaTheme="minorHAnsi" w:hAnsi="Consolas" w:cs="Consolas"/>
          <w:color w:val="A31515"/>
          <w:sz w:val="19"/>
          <w:szCs w:val="19"/>
          <w:lang w:val="en-GB"/>
        </w:rPr>
        <w:t>"CheckOutDate"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dtOut.Value = Dt.Rows(indx).Item(</w:t>
      </w:r>
      <w:r>
        <w:rPr>
          <w:rFonts w:ascii="Consolas" w:eastAsiaTheme="minorHAnsi" w:hAnsi="Consolas" w:cs="Consolas"/>
          <w:color w:val="A31515"/>
          <w:sz w:val="19"/>
          <w:szCs w:val="19"/>
          <w:lang w:val="en-GB"/>
        </w:rPr>
        <w:t>"CheckInDate"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getdate = dtIn.Value - dtOut.Value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days = getdate.Days</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lv.SubItems.Add(days)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"NoOfChild"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"NoOfAdult"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advance = 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w:t>
      </w:r>
      <w:r>
        <w:rPr>
          <w:rFonts w:ascii="Consolas" w:eastAsiaTheme="minorHAnsi" w:hAnsi="Consolas" w:cs="Consolas"/>
          <w:color w:val="A31515"/>
          <w:sz w:val="19"/>
          <w:szCs w:val="19"/>
          <w:lang w:val="en-GB"/>
        </w:rPr>
        <w:t>"Php "</w:t>
      </w:r>
      <w:r>
        <w:rPr>
          <w:rFonts w:ascii="Consolas" w:eastAsiaTheme="minorHAnsi" w:hAnsi="Consolas" w:cs="Consolas"/>
          <w:sz w:val="19"/>
          <w:szCs w:val="19"/>
          <w:lang w:val="en-GB"/>
        </w:rPr>
        <w:t xml:space="preserve"> &amp; Val(advance).ToString(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"DiscountType"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discount = Val(Dt.Rows(indx).Item(</w:t>
      </w:r>
      <w:r>
        <w:rPr>
          <w:rFonts w:ascii="Consolas" w:eastAsiaTheme="minorHAnsi" w:hAnsi="Consolas" w:cs="Consolas"/>
          <w:color w:val="A31515"/>
          <w:sz w:val="19"/>
          <w:szCs w:val="19"/>
          <w:lang w:val="en-GB"/>
        </w:rPr>
        <w:t>"DiscountRate"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subtotal = (days * rate) - ((days * rate) * discount)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total = Val(subtotal) - Val(Dt.Rows(indx).Item(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w:t>
      </w:r>
      <w:r>
        <w:rPr>
          <w:rFonts w:ascii="Consolas" w:eastAsiaTheme="minorHAnsi" w:hAnsi="Consolas" w:cs="Consolas"/>
          <w:color w:val="A31515"/>
          <w:sz w:val="19"/>
          <w:szCs w:val="19"/>
          <w:lang w:val="en-GB"/>
        </w:rPr>
        <w:t>"Php "</w:t>
      </w:r>
      <w:r>
        <w:rPr>
          <w:rFonts w:ascii="Consolas" w:eastAsiaTheme="minorHAnsi" w:hAnsi="Consolas" w:cs="Consolas"/>
          <w:sz w:val="19"/>
          <w:szCs w:val="19"/>
          <w:lang w:val="en-GB"/>
        </w:rPr>
        <w:t xml:space="preserve"> &amp; Val(total).ToString(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lvlreserve.Items.Add(lv)</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r>
        <w:rPr>
          <w:rFonts w:ascii="Courier New" w:hAnsi="Courier New" w:cs="Courier New"/>
          <w:b/>
          <w:sz w:val="40"/>
          <w:szCs w:val="28"/>
        </w:rPr>
        <w:t>Check-In form:-</w:t>
      </w:r>
    </w:p>
    <w:p w:rsidR="00BF510D" w:rsidRDefault="00BF510D" w:rsidP="00BF510D">
      <w:pPr>
        <w:rPr>
          <w:rFonts w:ascii="Courier New" w:hAnsi="Courier New" w:cs="Courier New"/>
          <w:b/>
          <w:sz w:val="40"/>
          <w:szCs w:val="28"/>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frmCheckin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guestID, roomID, trans_ID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frmCheckin_FormClosing(</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System.Windows.Forms.</w:t>
      </w:r>
      <w:r>
        <w:rPr>
          <w:rFonts w:ascii="Consolas" w:eastAsiaTheme="minorHAnsi" w:hAnsi="Consolas" w:cs="Consolas"/>
          <w:color w:val="2B91AF"/>
          <w:sz w:val="19"/>
          <w:szCs w:val="19"/>
          <w:lang w:val="en-GB"/>
        </w:rPr>
        <w:t>FormClosingEventArgs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.FormClosing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"Cancel Transaction?"</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"Cancel"</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a = vbNo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e.Cancel = </w:t>
      </w:r>
      <w:r>
        <w:rPr>
          <w:rFonts w:ascii="Consolas" w:eastAsiaTheme="minorHAnsi" w:hAnsi="Consolas" w:cs="Consolas"/>
          <w:color w:val="0000FF"/>
          <w:sz w:val="19"/>
          <w:szCs w:val="19"/>
          <w:lang w:val="en-GB"/>
        </w:rPr>
        <w:t>True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clear_text()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frmCheckin_Load(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MyBase</w:t>
      </w:r>
      <w:r>
        <w:rPr>
          <w:rFonts w:ascii="Consolas" w:eastAsiaTheme="minorHAnsi" w:hAnsi="Consolas" w:cs="Consolas"/>
          <w:sz w:val="19"/>
          <w:szCs w:val="19"/>
          <w:lang w:val="en-GB"/>
        </w:rPr>
        <w:t>.Load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clear_text()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time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DateTime</w:t>
      </w:r>
      <w:r>
        <w:rPr>
          <w:rFonts w:ascii="Consolas" w:eastAsiaTheme="minorHAnsi" w:hAnsi="Consolas" w:cs="Consolas"/>
          <w:sz w:val="19"/>
          <w:szCs w:val="19"/>
          <w:lang w:val="en-GB"/>
        </w:rPr>
        <w:t xml:space="preserve"> = </w:t>
      </w:r>
      <w:r>
        <w:rPr>
          <w:rFonts w:ascii="Consolas" w:eastAsiaTheme="minorHAnsi" w:hAnsi="Consolas" w:cs="Consolas"/>
          <w:color w:val="2B91AF"/>
          <w:sz w:val="19"/>
          <w:szCs w:val="19"/>
          <w:lang w:val="en-GB"/>
        </w:rPr>
        <w:t>DateTime</w:t>
      </w:r>
      <w:r>
        <w:rPr>
          <w:rFonts w:ascii="Consolas" w:eastAsiaTheme="minorHAnsi" w:hAnsi="Consolas" w:cs="Consolas"/>
          <w:sz w:val="19"/>
          <w:szCs w:val="19"/>
          <w:lang w:val="en-GB"/>
        </w:rPr>
        <w:t>.Now</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format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"MM/d/yyyy"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txtCheckInDate.Text = time.ToString(format)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dtCheckOutDate.Text = Now.AddDays(1D)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transID()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pop_discount()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display_checkin()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transID()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"tblTransaction"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tblTransaction ORDER BY TransID DESC"</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dt.Rows.Count = 0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txtTransID.Text = </w:t>
      </w:r>
      <w:r>
        <w:rPr>
          <w:rFonts w:ascii="Consolas" w:eastAsiaTheme="minorHAnsi" w:hAnsi="Consolas" w:cs="Consolas"/>
          <w:color w:val="A31515"/>
          <w:sz w:val="19"/>
          <w:szCs w:val="19"/>
          <w:lang w:val="en-GB"/>
        </w:rPr>
        <w:t>"TransID - 0001"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value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Val(dt.Rows(0).Item(</w:t>
      </w:r>
      <w:r>
        <w:rPr>
          <w:rFonts w:ascii="Consolas" w:eastAsiaTheme="minorHAnsi" w:hAnsi="Consolas" w:cs="Consolas"/>
          <w:color w:val="A31515"/>
          <w:sz w:val="19"/>
          <w:szCs w:val="19"/>
          <w:lang w:val="en-GB"/>
        </w:rPr>
        <w:t>"TransID"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value = value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txtTransID.Text = </w:t>
      </w:r>
      <w:r>
        <w:rPr>
          <w:rFonts w:ascii="Consolas" w:eastAsiaTheme="minorHAnsi" w:hAnsi="Consolas" w:cs="Consolas"/>
          <w:color w:val="A31515"/>
          <w:sz w:val="19"/>
          <w:szCs w:val="19"/>
          <w:lang w:val="en-GB"/>
        </w:rPr>
        <w:t>"TransID - "</w:t>
      </w:r>
      <w:r>
        <w:rPr>
          <w:rFonts w:ascii="Consolas" w:eastAsiaTheme="minorHAnsi" w:hAnsi="Consolas" w:cs="Consolas"/>
          <w:sz w:val="19"/>
          <w:szCs w:val="19"/>
          <w:lang w:val="en-GB"/>
        </w:rPr>
        <w:t xml:space="preserve"> &amp; value.ToString(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trans_ID = value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bttnCheckIn_Click_1(</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bttnCheckIn.Click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children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Val(txtChildren.Text)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adult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Val(txtAdults.Text)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advance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Val(txtAdvance.Text)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discount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Val(lblDiscountID.Text)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reserve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remarks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"Checkin"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stat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"Active"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lblGuestID.Text = </w:t>
      </w:r>
      <w:r>
        <w:rPr>
          <w:rFonts w:ascii="Consolas" w:eastAsiaTheme="minorHAnsi" w:hAnsi="Consolas" w:cs="Consolas"/>
          <w:color w:val="A31515"/>
          <w:sz w:val="19"/>
          <w:szCs w:val="19"/>
          <w:lang w:val="en-GB"/>
        </w:rPr>
        <w:t>"GuestID"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lblGuestID.Text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txtRoomNumber.Text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Val(children + adult)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advance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discount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"Please Fill All Fields"</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Val(Val(txtSubTotal.Text) * 0.5) &gt; Val(txtAdvance.Text)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"Ops"</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Exit Sub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"Confirm Checkin Transaction?"</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"Check In"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a = vbYes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checkin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"INSERT INTO tblTransaction(GuestID,RoomNum,CheckInDate,CheckOutDate,NoOfChild,NoOfAdult,AdvancePayment,DiscountID,Remarks,Status) values ('"</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lblGuestID.Text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txtRoomNumber.Text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txtCheckInDate.Text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dtCheckOutDate.Text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txtChildren.Text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txtAdults.Text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txtAdvance.Text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lblDiscountID.Text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remarks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stat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checkin.ExecuteNonQuery()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update_guest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tblGuest SET Remarks = 'Checkin' WHERE ID = "</w:t>
      </w:r>
      <w:r>
        <w:rPr>
          <w:rFonts w:ascii="Consolas" w:eastAsiaTheme="minorHAnsi" w:hAnsi="Consolas" w:cs="Consolas"/>
          <w:sz w:val="19"/>
          <w:szCs w:val="19"/>
          <w:lang w:val="en-GB"/>
        </w:rPr>
        <w:t xml:space="preserve"> &amp; lblGuestID.Text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update_guest.ExecuteNonQuery()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update_room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tblRoom SET Status = 'Occupied' WHERE RoomNumber = "</w:t>
      </w:r>
      <w:r>
        <w:rPr>
          <w:rFonts w:ascii="Consolas" w:eastAsiaTheme="minorHAnsi" w:hAnsi="Consolas" w:cs="Consolas"/>
          <w:sz w:val="19"/>
          <w:szCs w:val="19"/>
          <w:lang w:val="en-GB"/>
        </w:rPr>
        <w:t xml:space="preserve"> &amp; txtRoomNumber.Text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update_room.ExecuteNonQuery()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Val(txtSubTotal.Text) &lt; Val(txtAdvance.Text)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Val(txtSubTotal.Text) = Val(txtAdvance.Text)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"Guest Successfully Checkin! "</w:t>
      </w:r>
      <w:r>
        <w:rPr>
          <w:rFonts w:ascii="Consolas" w:eastAsiaTheme="minorHAnsi" w:hAnsi="Consolas" w:cs="Consolas"/>
          <w:sz w:val="19"/>
          <w:szCs w:val="19"/>
          <w:lang w:val="en-GB"/>
        </w:rPr>
        <w:t xml:space="preserve"> &amp; </w:t>
      </w:r>
      <w:r>
        <w:rPr>
          <w:rFonts w:ascii="Consolas" w:eastAsiaTheme="minorHAnsi" w:hAnsi="Consolas" w:cs="Consolas"/>
          <w:color w:val="A31515"/>
          <w:sz w:val="19"/>
          <w:szCs w:val="19"/>
          <w:lang w:val="en-GB"/>
        </w:rPr>
        <w:t>"Change: Php "</w:t>
      </w:r>
      <w:r>
        <w:rPr>
          <w:rFonts w:ascii="Consolas" w:eastAsiaTheme="minorHAnsi" w:hAnsi="Consolas" w:cs="Consolas"/>
          <w:sz w:val="19"/>
          <w:szCs w:val="19"/>
          <w:lang w:val="en-GB"/>
        </w:rPr>
        <w:t xml:space="preserve"> &amp; Val(Val(txtAdvance.Text) - Val(txtSubTotal.Text)).ToString(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"Check In"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change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"Return change to customer?"</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"Change"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change = vbYes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update_trans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tblTransaction SET AdvancePayment = "</w:t>
      </w:r>
      <w:r>
        <w:rPr>
          <w:rFonts w:ascii="Consolas" w:eastAsiaTheme="minorHAnsi" w:hAnsi="Consolas" w:cs="Consolas"/>
          <w:sz w:val="19"/>
          <w:szCs w:val="19"/>
          <w:lang w:val="en-GB"/>
        </w:rPr>
        <w:t xml:space="preserve"> &amp; Val(txtSubTotal.Text) &amp; </w:t>
      </w:r>
      <w:r>
        <w:rPr>
          <w:rFonts w:ascii="Consolas" w:eastAsiaTheme="minorHAnsi" w:hAnsi="Consolas" w:cs="Consolas"/>
          <w:color w:val="A31515"/>
          <w:sz w:val="19"/>
          <w:szCs w:val="19"/>
          <w:lang w:val="en-GB"/>
        </w:rPr>
        <w:t>" WHERE TransID = "</w:t>
      </w:r>
      <w:r>
        <w:rPr>
          <w:rFonts w:ascii="Consolas" w:eastAsiaTheme="minorHAnsi" w:hAnsi="Consolas" w:cs="Consolas"/>
          <w:sz w:val="19"/>
          <w:szCs w:val="19"/>
          <w:lang w:val="en-GB"/>
        </w:rPr>
        <w:t xml:space="preserve"> &amp; trans_ID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update_trans.ExecuteNonQuery()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"Guest Successfully Checkin!"</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"Check In"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clear_text()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transID()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display_checkin()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bttnCancel_Click(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bttnCancel.Click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clear_text()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dtCheckOutDate_ValueChanged_1(</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dtCheckOutDate.ValueChanged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TimeSpan</w:t>
      </w:r>
      <w:r>
        <w:rPr>
          <w:rFonts w:ascii="Consolas" w:eastAsiaTheme="minorHAnsi" w:hAnsi="Consolas" w:cs="Consolas"/>
          <w:sz w:val="19"/>
          <w:szCs w:val="19"/>
          <w:lang w:val="en-GB"/>
        </w:rPr>
        <w:t xml:space="preserve"> = dtCheckOutDate.Value - Now</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T.Days &lt; 1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dtCheckOutDate.Text = Now.AddDays(1D)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txtDaysNumber.Text = </w:t>
      </w:r>
      <w:r>
        <w:rPr>
          <w:rFonts w:ascii="Consolas" w:eastAsiaTheme="minorHAnsi" w:hAnsi="Consolas" w:cs="Consolas"/>
          <w:color w:val="A31515"/>
          <w:sz w:val="19"/>
          <w:szCs w:val="19"/>
          <w:lang w:val="en-GB"/>
        </w:rPr>
        <w:t>"1"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txtDaysNumber.Text = T.Days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lblTotal.Text = Val(txtRoomRate.Text) * Val(txtDaysNumber.Text)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txtSubTotal.Text = Val(txtRoomRate.Text) * Val(txtDaysNumber.Text)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bttnSearchGuest_Click(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bttnSearchGuest.Click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frmSelectGuest</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bttnSearchRoom_Click(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bttnSearchRoom.Click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frmSelectRoom</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txtRoomRate_TextChanged(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txtRoomRate.TextChanged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lblTotal.Text = Val(txtRoomRate.Text) * Val(txtDaysNumber.Text)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txtSubTotal.Text = (Val(txtRoomRate.Text) * Val(txtDaysNumber.Text)).ToString(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bttnAddAdult_Click(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bttnAddAdult.Click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tao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tao = Val(txtAdults.Text) + Val(txtChildren.Text)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tao = Val(lblNoOfOccupancy.Text)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txtAdults.Text = Val(txtAdults.Text)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bttnAddChildren_Click(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bttnAddChildren.Click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tao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tao = Val(txtAdults.Text) + Val(txtChildren.Text)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tao = Val(lblNoOfOccupancy.Text)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txtChildren.Text = Val(txtChildren.Text)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bttnSubAdult_Click(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bttnSubAdult.Click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Val(txtAdults.Text) = 0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txtAdults.Text = Val(txtAdults.Text)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txtAdults.Text = Val(txtAdults.Text)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bttnSubChildren_Click(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bttnSubChildren.Click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Val(txtChildren.Text) = 0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txtChildren.Text = Val(txtChildren.Text)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txtChildren.Text = Val(txtChildren.Text)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pop_discount()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tblDiscount"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cboDiscount.Items.Clear()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cboDiscount.Items.Add(dt.Rows(i).Item(</w:t>
      </w:r>
      <w:r>
        <w:rPr>
          <w:rFonts w:ascii="Consolas" w:eastAsiaTheme="minorHAnsi" w:hAnsi="Consolas" w:cs="Consolas"/>
          <w:color w:val="A31515"/>
          <w:sz w:val="19"/>
          <w:szCs w:val="19"/>
          <w:lang w:val="en-GB"/>
        </w:rPr>
        <w:t>"DiscountType"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cboDiscount_TextChanged(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cboDiscount.TextChanged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tblDiscount WHERE DiscountType = '"</w:t>
      </w:r>
      <w:r>
        <w:rPr>
          <w:rFonts w:ascii="Consolas" w:eastAsiaTheme="minorHAnsi" w:hAnsi="Consolas" w:cs="Consolas"/>
          <w:sz w:val="19"/>
          <w:szCs w:val="19"/>
          <w:lang w:val="en-GB"/>
        </w:rPr>
        <w:t xml:space="preserve"> &amp; cboDiscount.Text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lblDiscountID.Text = dt.Rows(0).Item(</w:t>
      </w:r>
      <w:r>
        <w:rPr>
          <w:rFonts w:ascii="Consolas" w:eastAsiaTheme="minorHAnsi" w:hAnsi="Consolas" w:cs="Consolas"/>
          <w:color w:val="A31515"/>
          <w:sz w:val="19"/>
          <w:szCs w:val="19"/>
          <w:lang w:val="en-GB"/>
        </w:rPr>
        <w:t>"ID"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lblDiscountRate.Text = dt.Rows(0).Item(</w:t>
      </w:r>
      <w:r>
        <w:rPr>
          <w:rFonts w:ascii="Consolas" w:eastAsiaTheme="minorHAnsi" w:hAnsi="Consolas" w:cs="Consolas"/>
          <w:color w:val="A31515"/>
          <w:sz w:val="19"/>
          <w:szCs w:val="19"/>
          <w:lang w:val="en-GB"/>
        </w:rPr>
        <w:t>"DiscountRate"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8000"/>
          <w:sz w:val="19"/>
          <w:szCs w:val="19"/>
          <w:lang w:val="en-GB"/>
        </w:rPr>
        <w:t>'lblTotal.Text = Val(txtSubTotal.Text) - (Val(txtSubTotal.Text) * Val(lblDiscountRate.Text))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txtSubTotal.Text = (Val(lblTotal.Text) - (Val(lblTotal.Text) * Val(lblDiscountRate.Text))).ToString(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lblAdvancePayment.Text = </w:t>
      </w:r>
      <w:r>
        <w:rPr>
          <w:rFonts w:ascii="Consolas" w:eastAsiaTheme="minorHAnsi" w:hAnsi="Consolas" w:cs="Consolas"/>
          <w:color w:val="A31515"/>
          <w:sz w:val="19"/>
          <w:szCs w:val="19"/>
          <w:lang w:val="en-GB"/>
        </w:rPr>
        <w:t>"Advance payment must be atleast Php "</w:t>
      </w:r>
      <w:r>
        <w:rPr>
          <w:rFonts w:ascii="Consolas" w:eastAsiaTheme="minorHAnsi" w:hAnsi="Consolas" w:cs="Consolas"/>
          <w:sz w:val="19"/>
          <w:szCs w:val="19"/>
          <w:lang w:val="en-GB"/>
        </w:rPr>
        <w:t xml:space="preserve"> &amp; (Val(txtSubTotal.Text) * 0.5).ToString(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txtAdvance_KeyPress(</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System.Windows.Forms.</w:t>
      </w:r>
      <w:r>
        <w:rPr>
          <w:rFonts w:ascii="Consolas" w:eastAsiaTheme="minorHAnsi" w:hAnsi="Consolas" w:cs="Consolas"/>
          <w:color w:val="2B91AF"/>
          <w:sz w:val="19"/>
          <w:szCs w:val="19"/>
          <w:lang w:val="en-GB"/>
        </w:rPr>
        <w:t>KeyPressEventArgs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txtAdvance.KeyPress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(e.KeyChar &lt; </w:t>
      </w:r>
      <w:r>
        <w:rPr>
          <w:rFonts w:ascii="Consolas" w:eastAsiaTheme="minorHAnsi" w:hAnsi="Consolas" w:cs="Consolas"/>
          <w:color w:val="A31515"/>
          <w:sz w:val="19"/>
          <w:szCs w:val="19"/>
          <w:lang w:val="en-GB"/>
        </w:rPr>
        <w:t>"0"</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OrElse</w:t>
      </w:r>
      <w:r>
        <w:rPr>
          <w:rFonts w:ascii="Consolas" w:eastAsiaTheme="minorHAnsi" w:hAnsi="Consolas" w:cs="Consolas"/>
          <w:sz w:val="19"/>
          <w:szCs w:val="19"/>
          <w:lang w:val="en-GB"/>
        </w:rPr>
        <w:t xml:space="preserve"> e.KeyChar &gt; </w:t>
      </w:r>
      <w:r>
        <w:rPr>
          <w:rFonts w:ascii="Consolas" w:eastAsiaTheme="minorHAnsi" w:hAnsi="Consolas" w:cs="Consolas"/>
          <w:color w:val="A31515"/>
          <w:sz w:val="19"/>
          <w:szCs w:val="19"/>
          <w:lang w:val="en-GB"/>
        </w:rPr>
        <w:t>"9"</w:t>
      </w:r>
      <w:r>
        <w:rPr>
          <w:rFonts w:ascii="Consolas" w:eastAsiaTheme="minorHAnsi" w:hAnsi="Consolas" w:cs="Consolas"/>
          <w:sz w:val="19"/>
          <w:szCs w:val="19"/>
          <w:lang w:val="en-GB"/>
        </w:rPr>
        <w:t>) _</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AndAlso</w:t>
      </w:r>
      <w:r>
        <w:rPr>
          <w:rFonts w:ascii="Consolas" w:eastAsiaTheme="minorHAnsi" w:hAnsi="Consolas" w:cs="Consolas"/>
          <w:sz w:val="19"/>
          <w:szCs w:val="19"/>
          <w:lang w:val="en-GB"/>
        </w:rPr>
        <w:t xml:space="preserve"> e.KeyChar &lt;&gt; </w:t>
      </w:r>
      <w:r>
        <w:rPr>
          <w:rFonts w:ascii="Consolas" w:eastAsiaTheme="minorHAnsi" w:hAnsi="Consolas" w:cs="Consolas"/>
          <w:color w:val="2B91AF"/>
          <w:sz w:val="19"/>
          <w:szCs w:val="19"/>
          <w:lang w:val="en-GB"/>
        </w:rPr>
        <w:t>ControlChars</w:t>
      </w:r>
      <w:r>
        <w:rPr>
          <w:rFonts w:ascii="Consolas" w:eastAsiaTheme="minorHAnsi" w:hAnsi="Consolas" w:cs="Consolas"/>
          <w:sz w:val="19"/>
          <w:szCs w:val="19"/>
          <w:lang w:val="en-GB"/>
        </w:rPr>
        <w:t xml:space="preserve">.Back </w:t>
      </w:r>
      <w:r>
        <w:rPr>
          <w:rFonts w:ascii="Consolas" w:eastAsiaTheme="minorHAnsi" w:hAnsi="Consolas" w:cs="Consolas"/>
          <w:color w:val="0000FF"/>
          <w:sz w:val="19"/>
          <w:szCs w:val="19"/>
          <w:lang w:val="en-GB"/>
        </w:rPr>
        <w:t>AndAlso</w:t>
      </w:r>
      <w:r>
        <w:rPr>
          <w:rFonts w:ascii="Consolas" w:eastAsiaTheme="minorHAnsi" w:hAnsi="Consolas" w:cs="Consolas"/>
          <w:sz w:val="19"/>
          <w:szCs w:val="19"/>
          <w:lang w:val="en-GB"/>
        </w:rPr>
        <w:t xml:space="preserve"> e.KeyChar &lt;&gt;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8000"/>
          <w:sz w:val="19"/>
          <w:szCs w:val="19"/>
          <w:lang w:val="en-GB"/>
        </w:rPr>
        <w:t>'cancel keys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e.Handled = </w:t>
      </w:r>
      <w:r>
        <w:rPr>
          <w:rFonts w:ascii="Consolas" w:eastAsiaTheme="minorHAnsi" w:hAnsi="Consolas" w:cs="Consolas"/>
          <w:color w:val="0000FF"/>
          <w:sz w:val="19"/>
          <w:szCs w:val="19"/>
          <w:lang w:val="en-GB"/>
        </w:rPr>
        <w:t>True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txtAdvance_TextChanged(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txtAdvance.TextChanged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Val(txtSubTotal.Text) &lt; Val(txtAdvance.Text)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Val(txtSubTotal.Text) = Val(txtAdvance.Text)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txtTotal.Text = </w:t>
      </w:r>
      <w:r>
        <w:rPr>
          <w:rFonts w:ascii="Consolas" w:eastAsiaTheme="minorHAnsi" w:hAnsi="Consolas" w:cs="Consolas"/>
          <w:color w:val="A31515"/>
          <w:sz w:val="19"/>
          <w:szCs w:val="19"/>
          <w:lang w:val="en-GB"/>
        </w:rPr>
        <w:t>"0.00"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txtTotal.Text = (Val(txtSubTotal.Text) - Val(txtAdvance.Text)).ToString(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clear_text()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txtGuestName.Clear()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txtRoomNumber.Clear()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txtRoomType.Clear()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txtRoomRate.Clear()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txtChildren.Text = </w:t>
      </w:r>
      <w:r>
        <w:rPr>
          <w:rFonts w:ascii="Consolas" w:eastAsiaTheme="minorHAnsi" w:hAnsi="Consolas" w:cs="Consolas"/>
          <w:color w:val="A31515"/>
          <w:sz w:val="19"/>
          <w:szCs w:val="19"/>
          <w:lang w:val="en-GB"/>
        </w:rPr>
        <w:t>"0"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txtAdults.Text = </w:t>
      </w:r>
      <w:r>
        <w:rPr>
          <w:rFonts w:ascii="Consolas" w:eastAsiaTheme="minorHAnsi" w:hAnsi="Consolas" w:cs="Consolas"/>
          <w:color w:val="A31515"/>
          <w:sz w:val="19"/>
          <w:szCs w:val="19"/>
          <w:lang w:val="en-GB"/>
        </w:rPr>
        <w:t>"0"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cboDiscount.Refresh()</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txtAdvance.Clear()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txtSubTotal.Clear()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txtTotal.Clear()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lblDiscountID.Text = </w:t>
      </w:r>
      <w:r>
        <w:rPr>
          <w:rFonts w:ascii="Consolas" w:eastAsiaTheme="minorHAnsi" w:hAnsi="Consolas" w:cs="Consolas"/>
          <w:color w:val="A31515"/>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lblDiscountRate.Text = </w:t>
      </w:r>
      <w:r>
        <w:rPr>
          <w:rFonts w:ascii="Consolas" w:eastAsiaTheme="minorHAnsi" w:hAnsi="Consolas" w:cs="Consolas"/>
          <w:color w:val="A31515"/>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lblGuestID.Text = </w:t>
      </w:r>
      <w:r>
        <w:rPr>
          <w:rFonts w:ascii="Consolas" w:eastAsiaTheme="minorHAnsi" w:hAnsi="Consolas" w:cs="Consolas"/>
          <w:color w:val="A31515"/>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lblAdvancePayment.Text = </w:t>
      </w:r>
      <w:r>
        <w:rPr>
          <w:rFonts w:ascii="Consolas" w:eastAsiaTheme="minorHAnsi" w:hAnsi="Consolas" w:cs="Consolas"/>
          <w:color w:val="A31515"/>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lblNoOfOccupancy.Text = </w:t>
      </w:r>
      <w:r>
        <w:rPr>
          <w:rFonts w:ascii="Consolas" w:eastAsiaTheme="minorHAnsi" w:hAnsi="Consolas" w:cs="Consolas"/>
          <w:color w:val="A31515"/>
          <w:sz w:val="19"/>
          <w:szCs w:val="19"/>
          <w:lang w:val="en-GB"/>
        </w:rPr>
        <w:t>"0"</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time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DateTime</w:t>
      </w:r>
      <w:r>
        <w:rPr>
          <w:rFonts w:ascii="Consolas" w:eastAsiaTheme="minorHAnsi" w:hAnsi="Consolas" w:cs="Consolas"/>
          <w:sz w:val="19"/>
          <w:szCs w:val="19"/>
          <w:lang w:val="en-GB"/>
        </w:rPr>
        <w:t xml:space="preserve"> = </w:t>
      </w:r>
      <w:r>
        <w:rPr>
          <w:rFonts w:ascii="Consolas" w:eastAsiaTheme="minorHAnsi" w:hAnsi="Consolas" w:cs="Consolas"/>
          <w:color w:val="2B91AF"/>
          <w:sz w:val="19"/>
          <w:szCs w:val="19"/>
          <w:lang w:val="en-GB"/>
        </w:rPr>
        <w:t>DateTime</w:t>
      </w:r>
      <w:r>
        <w:rPr>
          <w:rFonts w:ascii="Consolas" w:eastAsiaTheme="minorHAnsi" w:hAnsi="Consolas" w:cs="Consolas"/>
          <w:sz w:val="19"/>
          <w:szCs w:val="19"/>
          <w:lang w:val="en-GB"/>
        </w:rPr>
        <w:t>.Now</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format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"MM/d/yyyy"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txtCheckInDate.Text = time.ToString(format)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dtCheckOutDate.Text = Now.AddDays(1D)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display_checkin()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"tblGuest"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tblTransaction, tblGuest, tblDiscount, tblRoom WHERE tblTransaction.GuestID = tblGuest.ID AND tblTransaction.DiscountID = tblDiscount.ID AND tblTransaction.RoomNum = tblRoom.RoomNumber AND tblTransaction.Remarks = 'Checkin' AND tblTransaction.Status = 'Active'"</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lvlcheckin.Items.Clear()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lv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ListViewItem</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getdate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TimeSpan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days, subtotal, total, rate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discount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value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Val(Dt.Rows(indx).Item(</w:t>
      </w:r>
      <w:r>
        <w:rPr>
          <w:rFonts w:ascii="Consolas" w:eastAsiaTheme="minorHAnsi" w:hAnsi="Consolas" w:cs="Consolas"/>
          <w:color w:val="A31515"/>
          <w:sz w:val="19"/>
          <w:szCs w:val="19"/>
          <w:lang w:val="en-GB"/>
        </w:rPr>
        <w:t>"TransID"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lv.Text = </w:t>
      </w:r>
      <w:r>
        <w:rPr>
          <w:rFonts w:ascii="Consolas" w:eastAsiaTheme="minorHAnsi" w:hAnsi="Consolas" w:cs="Consolas"/>
          <w:color w:val="A31515"/>
          <w:sz w:val="19"/>
          <w:szCs w:val="19"/>
          <w:lang w:val="en-GB"/>
        </w:rPr>
        <w:t>"TransID - "</w:t>
      </w:r>
      <w:r>
        <w:rPr>
          <w:rFonts w:ascii="Consolas" w:eastAsiaTheme="minorHAnsi" w:hAnsi="Consolas" w:cs="Consolas"/>
          <w:sz w:val="19"/>
          <w:szCs w:val="19"/>
          <w:lang w:val="en-GB"/>
        </w:rPr>
        <w:t xml:space="preserve"> &amp; value.ToString(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"GuestFName"</w:t>
      </w:r>
      <w:r>
        <w:rPr>
          <w:rFonts w:ascii="Consolas" w:eastAsiaTheme="minorHAnsi" w:hAnsi="Consolas" w:cs="Consolas"/>
          <w:sz w:val="19"/>
          <w:szCs w:val="19"/>
          <w:lang w:val="en-GB"/>
        </w:rPr>
        <w:t xml:space="preserve">) &amp; </w:t>
      </w:r>
      <w:r>
        <w:rPr>
          <w:rFonts w:ascii="Consolas" w:eastAsiaTheme="minorHAnsi" w:hAnsi="Consolas" w:cs="Consolas"/>
          <w:color w:val="A31515"/>
          <w:sz w:val="19"/>
          <w:szCs w:val="19"/>
          <w:lang w:val="en-GB"/>
        </w:rPr>
        <w:t>" "</w:t>
      </w:r>
      <w:r>
        <w:rPr>
          <w:rFonts w:ascii="Consolas" w:eastAsiaTheme="minorHAnsi" w:hAnsi="Consolas" w:cs="Consolas"/>
          <w:sz w:val="19"/>
          <w:szCs w:val="19"/>
          <w:lang w:val="en-GB"/>
        </w:rPr>
        <w:t xml:space="preserve"> &amp; Dt.Rows(indx).Item(</w:t>
      </w:r>
      <w:r>
        <w:rPr>
          <w:rFonts w:ascii="Consolas" w:eastAsiaTheme="minorHAnsi" w:hAnsi="Consolas" w:cs="Consolas"/>
          <w:color w:val="A31515"/>
          <w:sz w:val="19"/>
          <w:szCs w:val="19"/>
          <w:lang w:val="en-GB"/>
        </w:rPr>
        <w:t>"GuestLName"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"RoomNum"</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rate = Dt.Rows(indx).Item(</w:t>
      </w:r>
      <w:r>
        <w:rPr>
          <w:rFonts w:ascii="Consolas" w:eastAsiaTheme="minorHAnsi" w:hAnsi="Consolas" w:cs="Consolas"/>
          <w:color w:val="A31515"/>
          <w:sz w:val="19"/>
          <w:szCs w:val="19"/>
          <w:lang w:val="en-GB"/>
        </w:rPr>
        <w:t>"RoomRate"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"CheckInDate"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"CheckOutDate"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dtIn.Value = Dt.Rows(indx).Item(</w:t>
      </w:r>
      <w:r>
        <w:rPr>
          <w:rFonts w:ascii="Consolas" w:eastAsiaTheme="minorHAnsi" w:hAnsi="Consolas" w:cs="Consolas"/>
          <w:color w:val="A31515"/>
          <w:sz w:val="19"/>
          <w:szCs w:val="19"/>
          <w:lang w:val="en-GB"/>
        </w:rPr>
        <w:t>"CheckOutDate"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dtOut.Value = Dt.Rows(indx).Item(</w:t>
      </w:r>
      <w:r>
        <w:rPr>
          <w:rFonts w:ascii="Consolas" w:eastAsiaTheme="minorHAnsi" w:hAnsi="Consolas" w:cs="Consolas"/>
          <w:color w:val="A31515"/>
          <w:sz w:val="19"/>
          <w:szCs w:val="19"/>
          <w:lang w:val="en-GB"/>
        </w:rPr>
        <w:t>"CheckInDate"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getdate = dtIn.Value - dtOut.Value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days = getdate.Days</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lv.SubItems.Add(days)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"NoOfChild"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"NoOfAdult"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"DiscountType"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discount = Val(Dt.Rows(indx).Item(</w:t>
      </w:r>
      <w:r>
        <w:rPr>
          <w:rFonts w:ascii="Consolas" w:eastAsiaTheme="minorHAnsi" w:hAnsi="Consolas" w:cs="Consolas"/>
          <w:color w:val="A31515"/>
          <w:sz w:val="19"/>
          <w:szCs w:val="19"/>
          <w:lang w:val="en-GB"/>
        </w:rPr>
        <w:t>"DiscountRate"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subtotal = (days * rate) - ((days * rate) * discount)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total = (Val(subtotal) - Val(Dt.Rows(indx).Item(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Val(subtotal) &gt; Val(Dt.Rows(indx).Item(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lv.SubItems.Add(Val(total))</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w:t>
      </w:r>
      <w:r>
        <w:rPr>
          <w:rFonts w:ascii="Consolas" w:eastAsiaTheme="minorHAnsi" w:hAnsi="Consolas" w:cs="Consolas"/>
          <w:color w:val="A31515"/>
          <w:sz w:val="19"/>
          <w:szCs w:val="19"/>
          <w:lang w:val="en-GB"/>
        </w:rPr>
        <w:t>"0"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lvlcheckin.Items.Add(lv)</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cboDiscount_SelectedIndexChanged(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cboDiscount.SelectedIndexChanged</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BF510D" w:rsidRDefault="00BF510D" w:rsidP="00BF510D">
      <w:pPr>
        <w:rPr>
          <w:rFonts w:ascii="Courier New" w:hAnsi="Courier New" w:cs="Courier New"/>
          <w:b/>
          <w:sz w:val="40"/>
          <w:szCs w:val="28"/>
        </w:rPr>
      </w:pPr>
      <w:r>
        <w:rPr>
          <w:rFonts w:ascii="Courier New" w:hAnsi="Courier New" w:cs="Courier New"/>
          <w:b/>
          <w:sz w:val="40"/>
          <w:szCs w:val="28"/>
        </w:rPr>
        <w:t>Check-In List form:-</w:t>
      </w:r>
    </w:p>
    <w:p w:rsidR="00BF510D" w:rsidRDefault="00BF510D" w:rsidP="00BF510D">
      <w:pPr>
        <w:rPr>
          <w:rFonts w:ascii="Courier New" w:hAnsi="Courier New" w:cs="Courier New"/>
          <w:b/>
          <w:sz w:val="40"/>
          <w:szCs w:val="28"/>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frmCheckinList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frmCheckinList_Load(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MyBase</w:t>
      </w:r>
      <w:r>
        <w:rPr>
          <w:rFonts w:ascii="Consolas" w:eastAsiaTheme="minorHAnsi" w:hAnsi="Consolas" w:cs="Consolas"/>
          <w:sz w:val="19"/>
          <w:szCs w:val="19"/>
          <w:lang w:val="en-GB"/>
        </w:rPr>
        <w:t>.Load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"tblTransaction"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tblTransaction, tblGuest, tblDiscount, tblRoom WHERE tblTransaction.GuestID = tblGuest.ID AND tblTransaction.DiscountID = tblDiscount.ID AND tblTransaction.RoomNum = tblRoom.RoomNumber AND tblTransaction.Remarks = 'Checkin' AND tblTransaction.Status = 'Active'"</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lvlcheckin.Items.Clear()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lv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ListViewItem</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getdate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TimeSpan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days, subtotal, total, rate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discount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value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Val(Dt.Rows(indx).Item(</w:t>
      </w:r>
      <w:r>
        <w:rPr>
          <w:rFonts w:ascii="Consolas" w:eastAsiaTheme="minorHAnsi" w:hAnsi="Consolas" w:cs="Consolas"/>
          <w:color w:val="A31515"/>
          <w:sz w:val="19"/>
          <w:szCs w:val="19"/>
          <w:lang w:val="en-GB"/>
        </w:rPr>
        <w:t>"TransID"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lv.Text = </w:t>
      </w:r>
      <w:r>
        <w:rPr>
          <w:rFonts w:ascii="Consolas" w:eastAsiaTheme="minorHAnsi" w:hAnsi="Consolas" w:cs="Consolas"/>
          <w:color w:val="A31515"/>
          <w:sz w:val="19"/>
          <w:szCs w:val="19"/>
          <w:lang w:val="en-GB"/>
        </w:rPr>
        <w:t>"TransID - "</w:t>
      </w:r>
      <w:r>
        <w:rPr>
          <w:rFonts w:ascii="Consolas" w:eastAsiaTheme="minorHAnsi" w:hAnsi="Consolas" w:cs="Consolas"/>
          <w:sz w:val="19"/>
          <w:szCs w:val="19"/>
          <w:lang w:val="en-GB"/>
        </w:rPr>
        <w:t xml:space="preserve"> &amp; value.ToString(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"GuestFName"</w:t>
      </w:r>
      <w:r>
        <w:rPr>
          <w:rFonts w:ascii="Consolas" w:eastAsiaTheme="minorHAnsi" w:hAnsi="Consolas" w:cs="Consolas"/>
          <w:sz w:val="19"/>
          <w:szCs w:val="19"/>
          <w:lang w:val="en-GB"/>
        </w:rPr>
        <w:t xml:space="preserve">) &amp; </w:t>
      </w:r>
      <w:r>
        <w:rPr>
          <w:rFonts w:ascii="Consolas" w:eastAsiaTheme="minorHAnsi" w:hAnsi="Consolas" w:cs="Consolas"/>
          <w:color w:val="A31515"/>
          <w:sz w:val="19"/>
          <w:szCs w:val="19"/>
          <w:lang w:val="en-GB"/>
        </w:rPr>
        <w:t>" "</w:t>
      </w:r>
      <w:r>
        <w:rPr>
          <w:rFonts w:ascii="Consolas" w:eastAsiaTheme="minorHAnsi" w:hAnsi="Consolas" w:cs="Consolas"/>
          <w:sz w:val="19"/>
          <w:szCs w:val="19"/>
          <w:lang w:val="en-GB"/>
        </w:rPr>
        <w:t xml:space="preserve"> &amp; Dt.Rows(indx).Item(</w:t>
      </w:r>
      <w:r>
        <w:rPr>
          <w:rFonts w:ascii="Consolas" w:eastAsiaTheme="minorHAnsi" w:hAnsi="Consolas" w:cs="Consolas"/>
          <w:color w:val="A31515"/>
          <w:sz w:val="19"/>
          <w:szCs w:val="19"/>
          <w:lang w:val="en-GB"/>
        </w:rPr>
        <w:t>"GuestLName"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"RoomNum"</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rate = Dt.Rows(indx).Item(</w:t>
      </w:r>
      <w:r>
        <w:rPr>
          <w:rFonts w:ascii="Consolas" w:eastAsiaTheme="minorHAnsi" w:hAnsi="Consolas" w:cs="Consolas"/>
          <w:color w:val="A31515"/>
          <w:sz w:val="19"/>
          <w:szCs w:val="19"/>
          <w:lang w:val="en-GB"/>
        </w:rPr>
        <w:t>"RoomRate"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"CheckInDate"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"CheckOutDate"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dtIn.Value = Dt.Rows(indx).Item(</w:t>
      </w:r>
      <w:r>
        <w:rPr>
          <w:rFonts w:ascii="Consolas" w:eastAsiaTheme="minorHAnsi" w:hAnsi="Consolas" w:cs="Consolas"/>
          <w:color w:val="A31515"/>
          <w:sz w:val="19"/>
          <w:szCs w:val="19"/>
          <w:lang w:val="en-GB"/>
        </w:rPr>
        <w:t>"CheckOutDate"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dtOut.Value = Dt.Rows(indx).Item(</w:t>
      </w:r>
      <w:r>
        <w:rPr>
          <w:rFonts w:ascii="Consolas" w:eastAsiaTheme="minorHAnsi" w:hAnsi="Consolas" w:cs="Consolas"/>
          <w:color w:val="A31515"/>
          <w:sz w:val="19"/>
          <w:szCs w:val="19"/>
          <w:lang w:val="en-GB"/>
        </w:rPr>
        <w:t>"CheckInDate"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getdate = dtIn.Value - dtOut.Value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days = getdate.Days</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lv.SubItems.Add(days)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"NoOfChild"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"NoOfAdult"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"DiscountType"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discount = Val(Dt.Rows(indx).Item(</w:t>
      </w:r>
      <w:r>
        <w:rPr>
          <w:rFonts w:ascii="Consolas" w:eastAsiaTheme="minorHAnsi" w:hAnsi="Consolas" w:cs="Consolas"/>
          <w:color w:val="A31515"/>
          <w:sz w:val="19"/>
          <w:szCs w:val="19"/>
          <w:lang w:val="en-GB"/>
        </w:rPr>
        <w:t>"DiscountRate"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subtotal = (days * rate) - ((days * rate) * discount)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total = Val(subtotal) - Val(Dt.Rows(indx).Item(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Val(subtotal) &gt; Val(Dt.Rows(indx).Item(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lv.SubItems.Add(Val(total))</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w:t>
      </w:r>
      <w:r>
        <w:rPr>
          <w:rFonts w:ascii="Consolas" w:eastAsiaTheme="minorHAnsi" w:hAnsi="Consolas" w:cs="Consolas"/>
          <w:color w:val="A31515"/>
          <w:sz w:val="19"/>
          <w:szCs w:val="19"/>
          <w:lang w:val="en-GB"/>
        </w:rPr>
        <w:t>"0"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lvlcheckin.Items.Add(lv)</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lvlcheckin_DoubleClick(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lvlcheckin.DoubleClick</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dtIn.Value = lvlcheckin.SelectedItems(0).SubItems(3).Text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dtOut.Value = Now.Date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"tblTransaction"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tblTransaction, tblRoom, tblDiscount WHERE tblTransaction.RoomNum = tblRoom.RoomNumber AND tblTransaction.DiscountID = tblDiscount.ID"</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value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r>
        <w:rPr>
          <w:rFonts w:ascii="Consolas" w:eastAsiaTheme="minorHAnsi" w:hAnsi="Consolas" w:cs="Consolas"/>
          <w:sz w:val="19"/>
          <w:szCs w:val="19"/>
          <w:lang w:val="en-GB"/>
        </w:rPr>
        <w:t xml:space="preserve"> = Val(dt.Rows(indx).Item(</w:t>
      </w:r>
      <w:r>
        <w:rPr>
          <w:rFonts w:ascii="Consolas" w:eastAsiaTheme="minorHAnsi" w:hAnsi="Consolas" w:cs="Consolas"/>
          <w:color w:val="A31515"/>
          <w:sz w:val="19"/>
          <w:szCs w:val="19"/>
          <w:lang w:val="en-GB"/>
        </w:rPr>
        <w:t>"TransID"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lvlcheckin.SelectedItems(0).Text = </w:t>
      </w:r>
      <w:r>
        <w:rPr>
          <w:rFonts w:ascii="Consolas" w:eastAsiaTheme="minorHAnsi" w:hAnsi="Consolas" w:cs="Consolas"/>
          <w:color w:val="A31515"/>
          <w:sz w:val="19"/>
          <w:szCs w:val="19"/>
          <w:lang w:val="en-GB"/>
        </w:rPr>
        <w:t>"TransID - "</w:t>
      </w:r>
      <w:r>
        <w:rPr>
          <w:rFonts w:ascii="Consolas" w:eastAsiaTheme="minorHAnsi" w:hAnsi="Consolas" w:cs="Consolas"/>
          <w:sz w:val="19"/>
          <w:szCs w:val="19"/>
          <w:lang w:val="en-GB"/>
        </w:rPr>
        <w:t xml:space="preserve"> &amp; value.ToString(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frmCheckout.txtTransID.Text = </w:t>
      </w:r>
      <w:r>
        <w:rPr>
          <w:rFonts w:ascii="Consolas" w:eastAsiaTheme="minorHAnsi" w:hAnsi="Consolas" w:cs="Consolas"/>
          <w:color w:val="A31515"/>
          <w:sz w:val="19"/>
          <w:szCs w:val="19"/>
          <w:lang w:val="en-GB"/>
        </w:rPr>
        <w:t>"TransID - "</w:t>
      </w:r>
      <w:r>
        <w:rPr>
          <w:rFonts w:ascii="Consolas" w:eastAsiaTheme="minorHAnsi" w:hAnsi="Consolas" w:cs="Consolas"/>
          <w:sz w:val="19"/>
          <w:szCs w:val="19"/>
          <w:lang w:val="en-GB"/>
        </w:rPr>
        <w:t xml:space="preserve"> &amp; value.ToString(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frmCheckout.lblTransID.Text = dt.Rows(indx).Item(</w:t>
      </w:r>
      <w:r>
        <w:rPr>
          <w:rFonts w:ascii="Consolas" w:eastAsiaTheme="minorHAnsi" w:hAnsi="Consolas" w:cs="Consolas"/>
          <w:color w:val="A31515"/>
          <w:sz w:val="19"/>
          <w:szCs w:val="19"/>
          <w:lang w:val="en-GB"/>
        </w:rPr>
        <w:t>"TransID"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frmCheckout.lblGuestID.Text = dt.Rows(indx).Item(</w:t>
      </w:r>
      <w:r>
        <w:rPr>
          <w:rFonts w:ascii="Consolas" w:eastAsiaTheme="minorHAnsi" w:hAnsi="Consolas" w:cs="Consolas"/>
          <w:color w:val="A31515"/>
          <w:sz w:val="19"/>
          <w:szCs w:val="19"/>
          <w:lang w:val="en-GB"/>
        </w:rPr>
        <w:t>"GuestID"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time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DateTime</w:t>
      </w:r>
      <w:r>
        <w:rPr>
          <w:rFonts w:ascii="Consolas" w:eastAsiaTheme="minorHAnsi" w:hAnsi="Consolas" w:cs="Consolas"/>
          <w:sz w:val="19"/>
          <w:szCs w:val="19"/>
          <w:lang w:val="en-GB"/>
        </w:rPr>
        <w:t xml:space="preserve"> = </w:t>
      </w:r>
      <w:r>
        <w:rPr>
          <w:rFonts w:ascii="Consolas" w:eastAsiaTheme="minorHAnsi" w:hAnsi="Consolas" w:cs="Consolas"/>
          <w:color w:val="2B91AF"/>
          <w:sz w:val="19"/>
          <w:szCs w:val="19"/>
          <w:lang w:val="en-GB"/>
        </w:rPr>
        <w:t>DateTime</w:t>
      </w:r>
      <w:r>
        <w:rPr>
          <w:rFonts w:ascii="Consolas" w:eastAsiaTheme="minorHAnsi" w:hAnsi="Consolas" w:cs="Consolas"/>
          <w:sz w:val="19"/>
          <w:szCs w:val="19"/>
          <w:lang w:val="en-GB"/>
        </w:rPr>
        <w:t>.Now</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format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"MM/d/yyyy"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getdate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TimeSpan</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dtIn.Value = dtOut.Value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frmCheckout.txtCheckout.Text = Now.Date.AddDays(1D)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frmCheckout.txtDays.Text = </w:t>
      </w:r>
      <w:r>
        <w:rPr>
          <w:rFonts w:ascii="Consolas" w:eastAsiaTheme="minorHAnsi" w:hAnsi="Consolas" w:cs="Consolas"/>
          <w:color w:val="A31515"/>
          <w:sz w:val="19"/>
          <w:szCs w:val="19"/>
          <w:lang w:val="en-GB"/>
        </w:rPr>
        <w:t>"1"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subtotal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r>
        <w:rPr>
          <w:rFonts w:ascii="Consolas" w:eastAsiaTheme="minorHAnsi" w:hAnsi="Consolas" w:cs="Consolas"/>
          <w:sz w:val="19"/>
          <w:szCs w:val="19"/>
          <w:lang w:val="en-GB"/>
        </w:rPr>
        <w:t xml:space="preserve"> = Val(frmCheckout.txtDays.Text) * Val(dt.Rows(indx).Item(</w:t>
      </w:r>
      <w:r>
        <w:rPr>
          <w:rFonts w:ascii="Consolas" w:eastAsiaTheme="minorHAnsi" w:hAnsi="Consolas" w:cs="Consolas"/>
          <w:color w:val="A31515"/>
          <w:sz w:val="19"/>
          <w:szCs w:val="19"/>
          <w:lang w:val="en-GB"/>
        </w:rPr>
        <w:t>"RoomRate"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subtotal = Val(subtotal) - Val((dt.Rows(indx).Item(</w:t>
      </w:r>
      <w:r>
        <w:rPr>
          <w:rFonts w:ascii="Consolas" w:eastAsiaTheme="minorHAnsi" w:hAnsi="Consolas" w:cs="Consolas"/>
          <w:color w:val="A31515"/>
          <w:sz w:val="19"/>
          <w:szCs w:val="19"/>
          <w:lang w:val="en-GB"/>
        </w:rPr>
        <w:t>"DiscountRate"</w:t>
      </w:r>
      <w:r>
        <w:rPr>
          <w:rFonts w:ascii="Consolas" w:eastAsiaTheme="minorHAnsi" w:hAnsi="Consolas" w:cs="Consolas"/>
          <w:sz w:val="19"/>
          <w:szCs w:val="19"/>
          <w:lang w:val="en-GB"/>
        </w:rPr>
        <w:t>)) * Val(subtotal))</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Val(subtotal) &gt; Val(dt.Rows(indx).Item(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total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r>
        <w:rPr>
          <w:rFonts w:ascii="Consolas" w:eastAsiaTheme="minorHAnsi" w:hAnsi="Consolas" w:cs="Consolas"/>
          <w:sz w:val="19"/>
          <w:szCs w:val="19"/>
          <w:lang w:val="en-GB"/>
        </w:rPr>
        <w:t xml:space="preserve"> = Val(subtotal) - (dt.Rows(indx).Item(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frmCheckout.txtSubTotal.Text = Val(subtotal).ToString(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frmCheckout.txtTotal.Text = Val(total).ToString(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frmCheckout.txtCash.Text = Val(total).ToString(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frmCheckout.txtChange.Text = </w:t>
      </w:r>
      <w:r>
        <w:rPr>
          <w:rFonts w:ascii="Consolas" w:eastAsiaTheme="minorHAnsi" w:hAnsi="Consolas" w:cs="Consolas"/>
          <w:color w:val="A31515"/>
          <w:sz w:val="19"/>
          <w:szCs w:val="19"/>
          <w:lang w:val="en-GB"/>
        </w:rPr>
        <w:t>"0.00"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total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r>
        <w:rPr>
          <w:rFonts w:ascii="Consolas" w:eastAsiaTheme="minorHAnsi" w:hAnsi="Consolas" w:cs="Consolas"/>
          <w:sz w:val="19"/>
          <w:szCs w:val="19"/>
          <w:lang w:val="en-GB"/>
        </w:rPr>
        <w:t xml:space="preserve"> = (dt.Rows(indx).Item(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 - Val(subtotal)</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change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r>
        <w:rPr>
          <w:rFonts w:ascii="Consolas" w:eastAsiaTheme="minorHAnsi" w:hAnsi="Consolas" w:cs="Consolas"/>
          <w:sz w:val="19"/>
          <w:szCs w:val="19"/>
          <w:lang w:val="en-GB"/>
        </w:rPr>
        <w:t xml:space="preserve"> = Val(total) - (dt.Rows(indx).Item(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frmCheckout.txtSubTotal.Text = Val(subtotal).ToString(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frmCheckout.txtTotal.Text = </w:t>
      </w:r>
      <w:r>
        <w:rPr>
          <w:rFonts w:ascii="Consolas" w:eastAsiaTheme="minorHAnsi" w:hAnsi="Consolas" w:cs="Consolas"/>
          <w:color w:val="A31515"/>
          <w:sz w:val="19"/>
          <w:szCs w:val="19"/>
          <w:lang w:val="en-GB"/>
        </w:rPr>
        <w:t>"0.00"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frmCheckout.txtCash.Text = </w:t>
      </w:r>
      <w:r>
        <w:rPr>
          <w:rFonts w:ascii="Consolas" w:eastAsiaTheme="minorHAnsi" w:hAnsi="Consolas" w:cs="Consolas"/>
          <w:color w:val="A31515"/>
          <w:sz w:val="19"/>
          <w:szCs w:val="19"/>
          <w:lang w:val="en-GB"/>
        </w:rPr>
        <w:t>"0.00"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frmCheckout.txtChange.Text = Val(total).ToString(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frmCheckout.txtCheckout.Text = Now.Date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getdate = (dtOut.Value) - (dtIn.Value)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frmCheckout.txtDays.Text = getdate.Days</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subtotal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r>
        <w:rPr>
          <w:rFonts w:ascii="Consolas" w:eastAsiaTheme="minorHAnsi" w:hAnsi="Consolas" w:cs="Consolas"/>
          <w:sz w:val="19"/>
          <w:szCs w:val="19"/>
          <w:lang w:val="en-GB"/>
        </w:rPr>
        <w:t xml:space="preserve"> = Val(getdate.Days) * Val(dt.Rows(indx).Item(</w:t>
      </w:r>
      <w:r>
        <w:rPr>
          <w:rFonts w:ascii="Consolas" w:eastAsiaTheme="minorHAnsi" w:hAnsi="Consolas" w:cs="Consolas"/>
          <w:color w:val="A31515"/>
          <w:sz w:val="19"/>
          <w:szCs w:val="19"/>
          <w:lang w:val="en-GB"/>
        </w:rPr>
        <w:t>"RoomRate"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subtotal = Val(subtotal) - Val((dt.Rows(indx).Item(</w:t>
      </w:r>
      <w:r>
        <w:rPr>
          <w:rFonts w:ascii="Consolas" w:eastAsiaTheme="minorHAnsi" w:hAnsi="Consolas" w:cs="Consolas"/>
          <w:color w:val="A31515"/>
          <w:sz w:val="19"/>
          <w:szCs w:val="19"/>
          <w:lang w:val="en-GB"/>
        </w:rPr>
        <w:t>"DiscountRate"</w:t>
      </w:r>
      <w:r>
        <w:rPr>
          <w:rFonts w:ascii="Consolas" w:eastAsiaTheme="minorHAnsi" w:hAnsi="Consolas" w:cs="Consolas"/>
          <w:sz w:val="19"/>
          <w:szCs w:val="19"/>
          <w:lang w:val="en-GB"/>
        </w:rPr>
        <w:t>)) * Val(subtotal))</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Val(subtotal) &gt; Val(dt.Rows(indx).Item(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total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r>
        <w:rPr>
          <w:rFonts w:ascii="Consolas" w:eastAsiaTheme="minorHAnsi" w:hAnsi="Consolas" w:cs="Consolas"/>
          <w:sz w:val="19"/>
          <w:szCs w:val="19"/>
          <w:lang w:val="en-GB"/>
        </w:rPr>
        <w:t xml:space="preserve"> = Val(subtotal) - (dt.Rows(indx).Item(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frmCheckout.txtSubTotal.Text = Val(subtotal).ToString(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frmCheckout.txtTotal.Text = Val(total).ToString(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frmCheckout.txtCash.Text = Val(total).ToString(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frmCheckout.txtChange.Text = </w:t>
      </w:r>
      <w:r>
        <w:rPr>
          <w:rFonts w:ascii="Consolas" w:eastAsiaTheme="minorHAnsi" w:hAnsi="Consolas" w:cs="Consolas"/>
          <w:color w:val="A31515"/>
          <w:sz w:val="19"/>
          <w:szCs w:val="19"/>
          <w:lang w:val="en-GB"/>
        </w:rPr>
        <w:t>"0.00"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total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r>
        <w:rPr>
          <w:rFonts w:ascii="Consolas" w:eastAsiaTheme="minorHAnsi" w:hAnsi="Consolas" w:cs="Consolas"/>
          <w:sz w:val="19"/>
          <w:szCs w:val="19"/>
          <w:lang w:val="en-GB"/>
        </w:rPr>
        <w:t xml:space="preserve"> = (dt.Rows(indx).Item(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 - Val(subtotal)</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change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r>
        <w:rPr>
          <w:rFonts w:ascii="Consolas" w:eastAsiaTheme="minorHAnsi" w:hAnsi="Consolas" w:cs="Consolas"/>
          <w:sz w:val="19"/>
          <w:szCs w:val="19"/>
          <w:lang w:val="en-GB"/>
        </w:rPr>
        <w:t xml:space="preserve"> = Val(total) - (dt.Rows(indx).Item(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frmCheckout.txtSubTotal.Text = Val(subtotal).ToString(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frmCheckout.txtTotal.Text = </w:t>
      </w:r>
      <w:r>
        <w:rPr>
          <w:rFonts w:ascii="Consolas" w:eastAsiaTheme="minorHAnsi" w:hAnsi="Consolas" w:cs="Consolas"/>
          <w:color w:val="A31515"/>
          <w:sz w:val="19"/>
          <w:szCs w:val="19"/>
          <w:lang w:val="en-GB"/>
        </w:rPr>
        <w:t>"0.00"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frmCheckout.txtCash.Text = </w:t>
      </w:r>
      <w:r>
        <w:rPr>
          <w:rFonts w:ascii="Consolas" w:eastAsiaTheme="minorHAnsi" w:hAnsi="Consolas" w:cs="Consolas"/>
          <w:color w:val="A31515"/>
          <w:sz w:val="19"/>
          <w:szCs w:val="19"/>
          <w:lang w:val="en-GB"/>
        </w:rPr>
        <w:t>"0.00"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frmCheckout.txtChange.Text = Val(total).ToString(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Exit For</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8000"/>
          <w:sz w:val="19"/>
          <w:szCs w:val="19"/>
          <w:lang w:val="en-GB"/>
        </w:rPr>
        <w:t>'frmCheckout.txtTransID.Text = lvlcheckin.SelectedItems(0).Text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frmCheckout.txtGuestName.Text = lvlcheckin.SelectedItems(0).SubItems(1).Text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frmCheckout.txtRoomNumber.Text = lvlcheckin.SelectedItems(0).SubItems(2).Text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frmCheckout.txtCheckin.Text = lvlcheckin.SelectedItems(0).SubItems(3).Text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8000"/>
          <w:sz w:val="19"/>
          <w:szCs w:val="19"/>
          <w:lang w:val="en-GB"/>
        </w:rPr>
        <w:t>'frmCheckout.txtCheckout.Text = lvlcheckin.SelectedItems(0).SubItems(4).Text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8000"/>
          <w:sz w:val="19"/>
          <w:szCs w:val="19"/>
          <w:lang w:val="en-GB"/>
        </w:rPr>
        <w:t>'frmCheckout.txtDays.Text = lvlcheckin.SelectedItems(0).SubItems(5).Text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frmCheckout.txtChildren.Text = lvlcheckin.SelectedItems(0).SubItems(6).Text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frmCheckout.txtAdult.Text = lvlcheckin.SelectedItems(0).SubItems(7).Text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frmCheckout.txtAdvance.Text = Val(lvlcheckin.SelectedItems(0).SubItems(8).Text).ToString(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frmCheckout.txtDiscountType.Text = lvlcheckin.SelectedItems(0).SubItems(9).Text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r>
        <w:rPr>
          <w:rFonts w:ascii="Courier New" w:hAnsi="Courier New" w:cs="Courier New"/>
          <w:b/>
          <w:sz w:val="40"/>
          <w:szCs w:val="28"/>
        </w:rPr>
        <w:t>Checked-In List monitor:-</w:t>
      </w:r>
    </w:p>
    <w:p w:rsidR="00BF510D" w:rsidRDefault="00BF510D" w:rsidP="00BF510D">
      <w:pPr>
        <w:rPr>
          <w:rFonts w:ascii="Courier New" w:hAnsi="Courier New" w:cs="Courier New"/>
          <w:b/>
          <w:sz w:val="40"/>
          <w:szCs w:val="28"/>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frmCheckinListMonitor</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frmCheckinListMonitor_Load(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MyBase</w:t>
      </w:r>
      <w:r>
        <w:rPr>
          <w:rFonts w:ascii="Consolas" w:eastAsiaTheme="minorHAnsi" w:hAnsi="Consolas" w:cs="Consolas"/>
          <w:sz w:val="19"/>
          <w:szCs w:val="19"/>
          <w:lang w:val="en-GB"/>
        </w:rPr>
        <w:t>.Load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"tblTransaction"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tblTransaction, tblGuest, tblDiscount, tblRoom WHERE tblTransaction.GuestID = tblGuest.ID AND tblTransaction.DiscountID = tblDiscount.ID AND tblTransaction.RoomNum = tblRoom.RoomNumber AND tblTransaction.Remarks = 'Checkin' AND tblTransaction.Status = 'Active'"</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lvlcheckin.Items.Clear()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lv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ListViewItem</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getdate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TimeSpan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days, rate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subtotal, total, advance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discount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value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Val(Dt.Rows(indx).Item(</w:t>
      </w:r>
      <w:r>
        <w:rPr>
          <w:rFonts w:ascii="Consolas" w:eastAsiaTheme="minorHAnsi" w:hAnsi="Consolas" w:cs="Consolas"/>
          <w:color w:val="A31515"/>
          <w:sz w:val="19"/>
          <w:szCs w:val="19"/>
          <w:lang w:val="en-GB"/>
        </w:rPr>
        <w:t>"TransID"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lv.Text = </w:t>
      </w:r>
      <w:r>
        <w:rPr>
          <w:rFonts w:ascii="Consolas" w:eastAsiaTheme="minorHAnsi" w:hAnsi="Consolas" w:cs="Consolas"/>
          <w:color w:val="A31515"/>
          <w:sz w:val="19"/>
          <w:szCs w:val="19"/>
          <w:lang w:val="en-GB"/>
        </w:rPr>
        <w:t>"TransID - "</w:t>
      </w:r>
      <w:r>
        <w:rPr>
          <w:rFonts w:ascii="Consolas" w:eastAsiaTheme="minorHAnsi" w:hAnsi="Consolas" w:cs="Consolas"/>
          <w:sz w:val="19"/>
          <w:szCs w:val="19"/>
          <w:lang w:val="en-GB"/>
        </w:rPr>
        <w:t xml:space="preserve"> &amp; value.ToString(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"GuestFName"</w:t>
      </w:r>
      <w:r>
        <w:rPr>
          <w:rFonts w:ascii="Consolas" w:eastAsiaTheme="minorHAnsi" w:hAnsi="Consolas" w:cs="Consolas"/>
          <w:sz w:val="19"/>
          <w:szCs w:val="19"/>
          <w:lang w:val="en-GB"/>
        </w:rPr>
        <w:t xml:space="preserve">) &amp; </w:t>
      </w:r>
      <w:r>
        <w:rPr>
          <w:rFonts w:ascii="Consolas" w:eastAsiaTheme="minorHAnsi" w:hAnsi="Consolas" w:cs="Consolas"/>
          <w:color w:val="A31515"/>
          <w:sz w:val="19"/>
          <w:szCs w:val="19"/>
          <w:lang w:val="en-GB"/>
        </w:rPr>
        <w:t>" "</w:t>
      </w:r>
      <w:r>
        <w:rPr>
          <w:rFonts w:ascii="Consolas" w:eastAsiaTheme="minorHAnsi" w:hAnsi="Consolas" w:cs="Consolas"/>
          <w:sz w:val="19"/>
          <w:szCs w:val="19"/>
          <w:lang w:val="en-GB"/>
        </w:rPr>
        <w:t xml:space="preserve"> &amp; Dt.Rows(indx).Item(</w:t>
      </w:r>
      <w:r>
        <w:rPr>
          <w:rFonts w:ascii="Consolas" w:eastAsiaTheme="minorHAnsi" w:hAnsi="Consolas" w:cs="Consolas"/>
          <w:color w:val="A31515"/>
          <w:sz w:val="19"/>
          <w:szCs w:val="19"/>
          <w:lang w:val="en-GB"/>
        </w:rPr>
        <w:t>"GuestLName"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"RoomNum"</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rate = Dt.Rows(indx).Item(</w:t>
      </w:r>
      <w:r>
        <w:rPr>
          <w:rFonts w:ascii="Consolas" w:eastAsiaTheme="minorHAnsi" w:hAnsi="Consolas" w:cs="Consolas"/>
          <w:color w:val="A31515"/>
          <w:sz w:val="19"/>
          <w:szCs w:val="19"/>
          <w:lang w:val="en-GB"/>
        </w:rPr>
        <w:t>"RoomRate"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"CheckInDate"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"CheckOutDate"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dtIn.Value = Dt.Rows(indx).Item(</w:t>
      </w:r>
      <w:r>
        <w:rPr>
          <w:rFonts w:ascii="Consolas" w:eastAsiaTheme="minorHAnsi" w:hAnsi="Consolas" w:cs="Consolas"/>
          <w:color w:val="A31515"/>
          <w:sz w:val="19"/>
          <w:szCs w:val="19"/>
          <w:lang w:val="en-GB"/>
        </w:rPr>
        <w:t>"CheckOutDate"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dtOut.Value = Dt.Rows(indx).Item(</w:t>
      </w:r>
      <w:r>
        <w:rPr>
          <w:rFonts w:ascii="Consolas" w:eastAsiaTheme="minorHAnsi" w:hAnsi="Consolas" w:cs="Consolas"/>
          <w:color w:val="A31515"/>
          <w:sz w:val="19"/>
          <w:szCs w:val="19"/>
          <w:lang w:val="en-GB"/>
        </w:rPr>
        <w:t>"CheckInDate"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getdate = dtIn.Value - dtOut.Value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days = getdate.Days</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lv.SubItems.Add(days)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"NoOfChild"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"NoOfAdult"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advance = 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w:t>
      </w:r>
      <w:r>
        <w:rPr>
          <w:rFonts w:ascii="Consolas" w:eastAsiaTheme="minorHAnsi" w:hAnsi="Consolas" w:cs="Consolas"/>
          <w:color w:val="A31515"/>
          <w:sz w:val="19"/>
          <w:szCs w:val="19"/>
          <w:lang w:val="en-GB"/>
        </w:rPr>
        <w:t>"Php "</w:t>
      </w:r>
      <w:r>
        <w:rPr>
          <w:rFonts w:ascii="Consolas" w:eastAsiaTheme="minorHAnsi" w:hAnsi="Consolas" w:cs="Consolas"/>
          <w:sz w:val="19"/>
          <w:szCs w:val="19"/>
          <w:lang w:val="en-GB"/>
        </w:rPr>
        <w:t xml:space="preserve"> &amp; (advance).ToString(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"DiscountType"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discount = Val(Dt.Rows(indx).Item(</w:t>
      </w:r>
      <w:r>
        <w:rPr>
          <w:rFonts w:ascii="Consolas" w:eastAsiaTheme="minorHAnsi" w:hAnsi="Consolas" w:cs="Consolas"/>
          <w:color w:val="A31515"/>
          <w:sz w:val="19"/>
          <w:szCs w:val="19"/>
          <w:lang w:val="en-GB"/>
        </w:rPr>
        <w:t>"DiscountRate"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subtotal = (days * rate) - ((days * rate) * discount)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total = (Val(subtotal) - Val(Dt.Rows(indx).Item(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Val(subtotal) &gt; Val(Dt.Rows(indx).Item(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w:t>
      </w:r>
      <w:r>
        <w:rPr>
          <w:rFonts w:ascii="Consolas" w:eastAsiaTheme="minorHAnsi" w:hAnsi="Consolas" w:cs="Consolas"/>
          <w:color w:val="A31515"/>
          <w:sz w:val="19"/>
          <w:szCs w:val="19"/>
          <w:lang w:val="en-GB"/>
        </w:rPr>
        <w:t>"Php "</w:t>
      </w:r>
      <w:r>
        <w:rPr>
          <w:rFonts w:ascii="Consolas" w:eastAsiaTheme="minorHAnsi" w:hAnsi="Consolas" w:cs="Consolas"/>
          <w:sz w:val="19"/>
          <w:szCs w:val="19"/>
          <w:lang w:val="en-GB"/>
        </w:rPr>
        <w:t xml:space="preserve"> &amp; Val(total).ToString(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w:t>
      </w:r>
      <w:r>
        <w:rPr>
          <w:rFonts w:ascii="Consolas" w:eastAsiaTheme="minorHAnsi" w:hAnsi="Consolas" w:cs="Consolas"/>
          <w:color w:val="A31515"/>
          <w:sz w:val="19"/>
          <w:szCs w:val="19"/>
          <w:lang w:val="en-GB"/>
        </w:rPr>
        <w:t>"Php 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lvlcheckin.Items.Add(lv)</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r>
        <w:rPr>
          <w:rFonts w:ascii="Courier New" w:hAnsi="Courier New" w:cs="Courier New"/>
          <w:b/>
          <w:sz w:val="40"/>
          <w:szCs w:val="28"/>
        </w:rPr>
        <w:t>Checked-Out form:-</w:t>
      </w:r>
    </w:p>
    <w:p w:rsidR="00BF510D" w:rsidRDefault="00BF510D" w:rsidP="00BF510D">
      <w:pPr>
        <w:rPr>
          <w:rFonts w:ascii="Courier New" w:hAnsi="Courier New" w:cs="Courier New"/>
          <w:b/>
          <w:sz w:val="40"/>
          <w:szCs w:val="28"/>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frmCheckout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bttnSearchGuest_Click(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bttnSearchGuest.Click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frmCheckinList</w:t>
      </w:r>
      <w:r>
        <w:rPr>
          <w:rFonts w:ascii="Consolas" w:eastAsiaTheme="minorHAnsi" w:hAnsi="Consolas" w:cs="Consolas"/>
          <w:sz w:val="19"/>
          <w:szCs w:val="19"/>
          <w:lang w:val="en-GB"/>
        </w:rPr>
        <w:t>.ShowDialog()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txtRoomNumber_TextChanged(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txtRoomNumber.TextChanged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txtRoomNumber.Text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"tblRoom"</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tblRoom WHERE RoomNumber = "</w:t>
      </w:r>
      <w:r>
        <w:rPr>
          <w:rFonts w:ascii="Consolas" w:eastAsiaTheme="minorHAnsi" w:hAnsi="Consolas" w:cs="Consolas"/>
          <w:sz w:val="19"/>
          <w:szCs w:val="19"/>
          <w:lang w:val="en-GB"/>
        </w:rPr>
        <w:t xml:space="preserve"> &amp; txtRoomNumber.Text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txtRoomType.Text = dt.Rows(0).Item(</w:t>
      </w:r>
      <w:r>
        <w:rPr>
          <w:rFonts w:ascii="Consolas" w:eastAsiaTheme="minorHAnsi" w:hAnsi="Consolas" w:cs="Consolas"/>
          <w:color w:val="A31515"/>
          <w:sz w:val="19"/>
          <w:szCs w:val="19"/>
          <w:lang w:val="en-GB"/>
        </w:rPr>
        <w:t>"RoomType"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txtRoomRate.Text = Val(dt.Rows(0).Item(</w:t>
      </w:r>
      <w:r>
        <w:rPr>
          <w:rFonts w:ascii="Consolas" w:eastAsiaTheme="minorHAnsi" w:hAnsi="Consolas" w:cs="Consolas"/>
          <w:color w:val="A31515"/>
          <w:sz w:val="19"/>
          <w:szCs w:val="19"/>
          <w:lang w:val="en-GB"/>
        </w:rPr>
        <w:t>"RoomRate"</w:t>
      </w:r>
      <w:r>
        <w:rPr>
          <w:rFonts w:ascii="Consolas" w:eastAsiaTheme="minorHAnsi" w:hAnsi="Consolas" w:cs="Consolas"/>
          <w:sz w:val="19"/>
          <w:szCs w:val="19"/>
          <w:lang w:val="en-GB"/>
        </w:rPr>
        <w:t>)).ToString(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txtCash_KeyPress(</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System.Windows.Forms.</w:t>
      </w:r>
      <w:r>
        <w:rPr>
          <w:rFonts w:ascii="Consolas" w:eastAsiaTheme="minorHAnsi" w:hAnsi="Consolas" w:cs="Consolas"/>
          <w:color w:val="2B91AF"/>
          <w:sz w:val="19"/>
          <w:szCs w:val="19"/>
          <w:lang w:val="en-GB"/>
        </w:rPr>
        <w:t>KeyPressEventArgs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txtCash.KeyPress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(e.KeyChar &lt; </w:t>
      </w:r>
      <w:r>
        <w:rPr>
          <w:rFonts w:ascii="Consolas" w:eastAsiaTheme="minorHAnsi" w:hAnsi="Consolas" w:cs="Consolas"/>
          <w:color w:val="A31515"/>
          <w:sz w:val="19"/>
          <w:szCs w:val="19"/>
          <w:lang w:val="en-GB"/>
        </w:rPr>
        <w:t>"0"</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OrElse</w:t>
      </w:r>
      <w:r>
        <w:rPr>
          <w:rFonts w:ascii="Consolas" w:eastAsiaTheme="minorHAnsi" w:hAnsi="Consolas" w:cs="Consolas"/>
          <w:sz w:val="19"/>
          <w:szCs w:val="19"/>
          <w:lang w:val="en-GB"/>
        </w:rPr>
        <w:t xml:space="preserve"> e.KeyChar &gt; </w:t>
      </w:r>
      <w:r>
        <w:rPr>
          <w:rFonts w:ascii="Consolas" w:eastAsiaTheme="minorHAnsi" w:hAnsi="Consolas" w:cs="Consolas"/>
          <w:color w:val="A31515"/>
          <w:sz w:val="19"/>
          <w:szCs w:val="19"/>
          <w:lang w:val="en-GB"/>
        </w:rPr>
        <w:t>"9"</w:t>
      </w:r>
      <w:r>
        <w:rPr>
          <w:rFonts w:ascii="Consolas" w:eastAsiaTheme="minorHAnsi" w:hAnsi="Consolas" w:cs="Consolas"/>
          <w:sz w:val="19"/>
          <w:szCs w:val="19"/>
          <w:lang w:val="en-GB"/>
        </w:rPr>
        <w:t>) _</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AndAlso</w:t>
      </w:r>
      <w:r>
        <w:rPr>
          <w:rFonts w:ascii="Consolas" w:eastAsiaTheme="minorHAnsi" w:hAnsi="Consolas" w:cs="Consolas"/>
          <w:sz w:val="19"/>
          <w:szCs w:val="19"/>
          <w:lang w:val="en-GB"/>
        </w:rPr>
        <w:t xml:space="preserve"> e.KeyChar &lt;&gt; </w:t>
      </w:r>
      <w:r>
        <w:rPr>
          <w:rFonts w:ascii="Consolas" w:eastAsiaTheme="minorHAnsi" w:hAnsi="Consolas" w:cs="Consolas"/>
          <w:color w:val="2B91AF"/>
          <w:sz w:val="19"/>
          <w:szCs w:val="19"/>
          <w:lang w:val="en-GB"/>
        </w:rPr>
        <w:t>ControlChars</w:t>
      </w:r>
      <w:r>
        <w:rPr>
          <w:rFonts w:ascii="Consolas" w:eastAsiaTheme="minorHAnsi" w:hAnsi="Consolas" w:cs="Consolas"/>
          <w:sz w:val="19"/>
          <w:szCs w:val="19"/>
          <w:lang w:val="en-GB"/>
        </w:rPr>
        <w:t xml:space="preserve">.Back </w:t>
      </w:r>
      <w:r>
        <w:rPr>
          <w:rFonts w:ascii="Consolas" w:eastAsiaTheme="minorHAnsi" w:hAnsi="Consolas" w:cs="Consolas"/>
          <w:color w:val="0000FF"/>
          <w:sz w:val="19"/>
          <w:szCs w:val="19"/>
          <w:lang w:val="en-GB"/>
        </w:rPr>
        <w:t>AndAlso</w:t>
      </w:r>
      <w:r>
        <w:rPr>
          <w:rFonts w:ascii="Consolas" w:eastAsiaTheme="minorHAnsi" w:hAnsi="Consolas" w:cs="Consolas"/>
          <w:sz w:val="19"/>
          <w:szCs w:val="19"/>
          <w:lang w:val="en-GB"/>
        </w:rPr>
        <w:t xml:space="preserve"> e.KeyChar &lt;&gt;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8000"/>
          <w:sz w:val="19"/>
          <w:szCs w:val="19"/>
          <w:lang w:val="en-GB"/>
        </w:rPr>
        <w:t>'cancel keys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e.Handled = </w:t>
      </w:r>
      <w:r>
        <w:rPr>
          <w:rFonts w:ascii="Consolas" w:eastAsiaTheme="minorHAnsi" w:hAnsi="Consolas" w:cs="Consolas"/>
          <w:color w:val="0000FF"/>
          <w:sz w:val="19"/>
          <w:szCs w:val="19"/>
          <w:lang w:val="en-GB"/>
        </w:rPr>
        <w:t>True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txtCash_TextChanged(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txtCash.TextChanged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Val(txtCash.Text) &lt; Val(txtTotal.Text)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txtChange.Text = </w:t>
      </w:r>
      <w:r>
        <w:rPr>
          <w:rFonts w:ascii="Consolas" w:eastAsiaTheme="minorHAnsi" w:hAnsi="Consolas" w:cs="Consolas"/>
          <w:color w:val="A31515"/>
          <w:sz w:val="19"/>
          <w:szCs w:val="19"/>
          <w:lang w:val="en-GB"/>
        </w:rPr>
        <w:t>"0.00"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txtChange.Text = (Val(txtCash.Text) - Val(txtTotal.Text)).ToString(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bttnCheckout_Click(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bttnCheckout.Click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txtTransID.Text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"Please select transaction to checkout!"</w:t>
      </w:r>
      <w:r>
        <w:rPr>
          <w:rFonts w:ascii="Consolas" w:eastAsiaTheme="minorHAnsi" w:hAnsi="Consolas" w:cs="Consolas"/>
          <w:sz w:val="19"/>
          <w:szCs w:val="19"/>
          <w:lang w:val="en-GB"/>
        </w:rPr>
        <w:t xml:space="preserve">, vbExclamation,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Val(txtCash.Text) &lt; Val(txtTotal.Text)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"Insufficient cash!"</w:t>
      </w:r>
      <w:r>
        <w:rPr>
          <w:rFonts w:ascii="Consolas" w:eastAsiaTheme="minorHAnsi" w:hAnsi="Consolas" w:cs="Consolas"/>
          <w:sz w:val="19"/>
          <w:szCs w:val="19"/>
          <w:lang w:val="en-GB"/>
        </w:rPr>
        <w:t xml:space="preserve">, vbExclamation,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out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"Confirm Checkout"</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"Checkout"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out = vbYes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update_trans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tblTransaction SET Remarks = 'Checkout' WHERE TransID = "</w:t>
      </w:r>
      <w:r>
        <w:rPr>
          <w:rFonts w:ascii="Consolas" w:eastAsiaTheme="minorHAnsi" w:hAnsi="Consolas" w:cs="Consolas"/>
          <w:sz w:val="19"/>
          <w:szCs w:val="19"/>
          <w:lang w:val="en-GB"/>
        </w:rPr>
        <w:t xml:space="preserve"> &amp; lblTransID.Text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update_trans.ExecuteNonQuery()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update_guest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tblGuest SET Remarks = 'Available' WHERE ID = "</w:t>
      </w:r>
      <w:r>
        <w:rPr>
          <w:rFonts w:ascii="Consolas" w:eastAsiaTheme="minorHAnsi" w:hAnsi="Consolas" w:cs="Consolas"/>
          <w:sz w:val="19"/>
          <w:szCs w:val="19"/>
          <w:lang w:val="en-GB"/>
        </w:rPr>
        <w:t xml:space="preserve"> &amp; lblGuestID.Text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update_guest.ExecuteNonQuery()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update_room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tblRoom SET Status = 'Available' WHERE RoomNumber = "</w:t>
      </w:r>
      <w:r>
        <w:rPr>
          <w:rFonts w:ascii="Consolas" w:eastAsiaTheme="minorHAnsi" w:hAnsi="Consolas" w:cs="Consolas"/>
          <w:sz w:val="19"/>
          <w:szCs w:val="19"/>
          <w:lang w:val="en-GB"/>
        </w:rPr>
        <w:t xml:space="preserve"> &amp; txtRoomNumber.Text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update_room.ExecuteNonQuery()</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"Guest Checked out!"</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"Checkout"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clear_text()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clear_text()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txtTransID.Clear()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txtGuestName.Clear()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txtRoomNumber.Clear()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txtRoomRate.Clear()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txtRoomType.Clear()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txtCheckin.Clear()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txtCheckout.Clear()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txtChildren.Clear()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txtAdult.Clear()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txtAdvance.Clear()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txtDiscountType.Clear()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txtTotal.Clear()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txtSubTotal.Clear()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txtDays.Clear()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txtCash.Clear()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txtChange.Clear()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lblTransID_TextChanged(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lblTransID.TextChanged</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frmCheckout_FormClosing(</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System.Windows.Forms.</w:t>
      </w:r>
      <w:r>
        <w:rPr>
          <w:rFonts w:ascii="Consolas" w:eastAsiaTheme="minorHAnsi" w:hAnsi="Consolas" w:cs="Consolas"/>
          <w:color w:val="2B91AF"/>
          <w:sz w:val="19"/>
          <w:szCs w:val="19"/>
          <w:lang w:val="en-GB"/>
        </w:rPr>
        <w:t>FormClosingEventArgs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.FormClosing</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clear_text()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frmCheckout_Load(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MyBase</w:t>
      </w:r>
      <w:r>
        <w:rPr>
          <w:rFonts w:ascii="Consolas" w:eastAsiaTheme="minorHAnsi" w:hAnsi="Consolas" w:cs="Consolas"/>
          <w:sz w:val="19"/>
          <w:szCs w:val="19"/>
          <w:lang w:val="en-GB"/>
        </w:rPr>
        <w:t>.Load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txtRoomNumber.Clear()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dtOut.Value = </w:t>
      </w:r>
      <w:r>
        <w:rPr>
          <w:rFonts w:ascii="Consolas" w:eastAsiaTheme="minorHAnsi" w:hAnsi="Consolas" w:cs="Consolas"/>
          <w:color w:val="0000FF"/>
          <w:sz w:val="19"/>
          <w:szCs w:val="19"/>
          <w:lang w:val="en-GB"/>
        </w:rPr>
        <w:t>Date</w:t>
      </w:r>
      <w:r>
        <w:rPr>
          <w:rFonts w:ascii="Consolas" w:eastAsiaTheme="minorHAnsi" w:hAnsi="Consolas" w:cs="Consolas"/>
          <w:sz w:val="19"/>
          <w:szCs w:val="19"/>
          <w:lang w:val="en-GB"/>
        </w:rPr>
        <w:t>.Now</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txtAdvance_TextChanged(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txtAdvance.TextChanged</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txtTotal_TextChanged(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txtTotal.TextChanged</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txtDiscountType_TextChanged(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txtDiscountType.TextChanged</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r>
        <w:rPr>
          <w:rFonts w:ascii="Courier New" w:hAnsi="Courier New" w:cs="Courier New"/>
          <w:b/>
          <w:sz w:val="40"/>
          <w:szCs w:val="28"/>
        </w:rPr>
        <w:t>Checked-out List form:-</w:t>
      </w:r>
    </w:p>
    <w:p w:rsidR="00BF510D" w:rsidRDefault="00BF510D" w:rsidP="00BF510D">
      <w:pPr>
        <w:rPr>
          <w:rFonts w:ascii="Courier New" w:hAnsi="Courier New" w:cs="Courier New"/>
          <w:b/>
          <w:sz w:val="40"/>
          <w:szCs w:val="28"/>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frmCheckOutList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frmCheckOutList_Load(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MyBase</w:t>
      </w:r>
      <w:r>
        <w:rPr>
          <w:rFonts w:ascii="Consolas" w:eastAsiaTheme="minorHAnsi" w:hAnsi="Consolas" w:cs="Consolas"/>
          <w:sz w:val="19"/>
          <w:szCs w:val="19"/>
          <w:lang w:val="en-GB"/>
        </w:rPr>
        <w:t>.Load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"tblTransaction"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tblTransaction, tblGuest, tblDiscount, tblRoom WHERE tblTransaction.GuestID = tblGuest.ID AND tblTransaction.DiscountID = tblDiscount.ID AND tblTransaction.RoomNum = tblRoom.RoomNumber AND tblTransaction.Remarks = 'Checkout' AND tblTransaction.Status = 'Active'"</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lvlcheckin.Items.Clear()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lv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ListViewItem</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getdate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TimeSpan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days, rate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subtotal, total, advance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discount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Double</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value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r>
        <w:rPr>
          <w:rFonts w:ascii="Consolas" w:eastAsiaTheme="minorHAnsi" w:hAnsi="Consolas" w:cs="Consolas"/>
          <w:sz w:val="19"/>
          <w:szCs w:val="19"/>
          <w:lang w:val="en-GB"/>
        </w:rPr>
        <w:t xml:space="preserve"> = Val(Dt.Rows(indx).Item(</w:t>
      </w:r>
      <w:r>
        <w:rPr>
          <w:rFonts w:ascii="Consolas" w:eastAsiaTheme="minorHAnsi" w:hAnsi="Consolas" w:cs="Consolas"/>
          <w:color w:val="A31515"/>
          <w:sz w:val="19"/>
          <w:szCs w:val="19"/>
          <w:lang w:val="en-GB"/>
        </w:rPr>
        <w:t>"TransID"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lv.Text = </w:t>
      </w:r>
      <w:r>
        <w:rPr>
          <w:rFonts w:ascii="Consolas" w:eastAsiaTheme="minorHAnsi" w:hAnsi="Consolas" w:cs="Consolas"/>
          <w:color w:val="A31515"/>
          <w:sz w:val="19"/>
          <w:szCs w:val="19"/>
          <w:lang w:val="en-GB"/>
        </w:rPr>
        <w:t>"TransID - "</w:t>
      </w:r>
      <w:r>
        <w:rPr>
          <w:rFonts w:ascii="Consolas" w:eastAsiaTheme="minorHAnsi" w:hAnsi="Consolas" w:cs="Consolas"/>
          <w:sz w:val="19"/>
          <w:szCs w:val="19"/>
          <w:lang w:val="en-GB"/>
        </w:rPr>
        <w:t xml:space="preserve"> &amp; value.ToString(</w:t>
      </w:r>
      <w:r>
        <w:rPr>
          <w:rFonts w:ascii="Consolas" w:eastAsiaTheme="minorHAnsi" w:hAnsi="Consolas" w:cs="Consolas"/>
          <w:color w:val="A31515"/>
          <w:sz w:val="19"/>
          <w:szCs w:val="19"/>
          <w:lang w:val="en-GB"/>
        </w:rPr>
        <w:t>"0000"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lv.SubItems.Add(Dt.Rows(indx).Item(</w:t>
      </w:r>
      <w:r>
        <w:rPr>
          <w:rFonts w:ascii="Consolas" w:eastAsiaTheme="minorHAnsi" w:hAnsi="Consolas" w:cs="Consolas"/>
          <w:color w:val="A31515"/>
          <w:sz w:val="19"/>
          <w:szCs w:val="19"/>
          <w:lang w:val="en-GB"/>
        </w:rPr>
        <w:t>"GuestFName"</w:t>
      </w:r>
      <w:r>
        <w:rPr>
          <w:rFonts w:ascii="Consolas" w:eastAsiaTheme="minorHAnsi" w:hAnsi="Consolas" w:cs="Consolas"/>
          <w:sz w:val="19"/>
          <w:szCs w:val="19"/>
          <w:lang w:val="en-GB"/>
        </w:rPr>
        <w:t xml:space="preserve">) &amp; </w:t>
      </w:r>
      <w:r>
        <w:rPr>
          <w:rFonts w:ascii="Consolas" w:eastAsiaTheme="minorHAnsi" w:hAnsi="Consolas" w:cs="Consolas"/>
          <w:color w:val="A31515"/>
          <w:sz w:val="19"/>
          <w:szCs w:val="19"/>
          <w:lang w:val="en-GB"/>
        </w:rPr>
        <w:t>" "</w:t>
      </w:r>
      <w:r>
        <w:rPr>
          <w:rFonts w:ascii="Consolas" w:eastAsiaTheme="minorHAnsi" w:hAnsi="Consolas" w:cs="Consolas"/>
          <w:sz w:val="19"/>
          <w:szCs w:val="19"/>
          <w:lang w:val="en-GB"/>
        </w:rPr>
        <w:t xml:space="preserve"> &amp; Dt.Rows(indx).Item(</w:t>
      </w:r>
      <w:r>
        <w:rPr>
          <w:rFonts w:ascii="Consolas" w:eastAsiaTheme="minorHAnsi" w:hAnsi="Consolas" w:cs="Consolas"/>
          <w:color w:val="A31515"/>
          <w:sz w:val="19"/>
          <w:szCs w:val="19"/>
          <w:lang w:val="en-GB"/>
        </w:rPr>
        <w:t>"GuestLName"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"RoomNum"</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rate = Dt.Rows(indx).Item(</w:t>
      </w:r>
      <w:r>
        <w:rPr>
          <w:rFonts w:ascii="Consolas" w:eastAsiaTheme="minorHAnsi" w:hAnsi="Consolas" w:cs="Consolas"/>
          <w:color w:val="A31515"/>
          <w:sz w:val="19"/>
          <w:szCs w:val="19"/>
          <w:lang w:val="en-GB"/>
        </w:rPr>
        <w:t>"RoomRate"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"CheckInDate"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"CheckOutDate"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dtIn.Value = Dt.Rows(indx).Item(</w:t>
      </w:r>
      <w:r>
        <w:rPr>
          <w:rFonts w:ascii="Consolas" w:eastAsiaTheme="minorHAnsi" w:hAnsi="Consolas" w:cs="Consolas"/>
          <w:color w:val="A31515"/>
          <w:sz w:val="19"/>
          <w:szCs w:val="19"/>
          <w:lang w:val="en-GB"/>
        </w:rPr>
        <w:t>"CheckOutDate"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dtOut.Value = Dt.Rows(indx).Item(</w:t>
      </w:r>
      <w:r>
        <w:rPr>
          <w:rFonts w:ascii="Consolas" w:eastAsiaTheme="minorHAnsi" w:hAnsi="Consolas" w:cs="Consolas"/>
          <w:color w:val="A31515"/>
          <w:sz w:val="19"/>
          <w:szCs w:val="19"/>
          <w:lang w:val="en-GB"/>
        </w:rPr>
        <w:t>"CheckInDate"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getdate = dtIn.Value - dtOut.Value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days = getdate.Days</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lv.SubItems.Add(days)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"NoOfChild"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"NoOfAdult"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advance = 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w:t>
      </w:r>
      <w:r>
        <w:rPr>
          <w:rFonts w:ascii="Consolas" w:eastAsiaTheme="minorHAnsi" w:hAnsi="Consolas" w:cs="Consolas"/>
          <w:color w:val="A31515"/>
          <w:sz w:val="19"/>
          <w:szCs w:val="19"/>
          <w:lang w:val="en-GB"/>
        </w:rPr>
        <w:t>"Php "</w:t>
      </w:r>
      <w:r>
        <w:rPr>
          <w:rFonts w:ascii="Consolas" w:eastAsiaTheme="minorHAnsi" w:hAnsi="Consolas" w:cs="Consolas"/>
          <w:sz w:val="19"/>
          <w:szCs w:val="19"/>
          <w:lang w:val="en-GB"/>
        </w:rPr>
        <w:t xml:space="preserve"> &amp; (advance).ToString(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"DiscountType"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discount = Val(Dt.Rows(indx).Item(</w:t>
      </w:r>
      <w:r>
        <w:rPr>
          <w:rFonts w:ascii="Consolas" w:eastAsiaTheme="minorHAnsi" w:hAnsi="Consolas" w:cs="Consolas"/>
          <w:color w:val="A31515"/>
          <w:sz w:val="19"/>
          <w:szCs w:val="19"/>
          <w:lang w:val="en-GB"/>
        </w:rPr>
        <w:t>"DiscountRate"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subtotal = (days * rate) - ((days * rate) * discount)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total = (Val(subtotal) - Val(Dt.Rows(indx).Item(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Val(subtotal) &gt; Val(Dt.Rows(indx).Item(</w:t>
      </w:r>
      <w:r>
        <w:rPr>
          <w:rFonts w:ascii="Consolas" w:eastAsiaTheme="minorHAnsi" w:hAnsi="Consolas" w:cs="Consolas"/>
          <w:color w:val="A31515"/>
          <w:sz w:val="19"/>
          <w:szCs w:val="19"/>
          <w:lang w:val="en-GB"/>
        </w:rPr>
        <w:t>"AdvancePayment"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w:t>
      </w:r>
      <w:r>
        <w:rPr>
          <w:rFonts w:ascii="Consolas" w:eastAsiaTheme="minorHAnsi" w:hAnsi="Consolas" w:cs="Consolas"/>
          <w:color w:val="A31515"/>
          <w:sz w:val="19"/>
          <w:szCs w:val="19"/>
          <w:lang w:val="en-GB"/>
        </w:rPr>
        <w:t>"Php "</w:t>
      </w:r>
      <w:r>
        <w:rPr>
          <w:rFonts w:ascii="Consolas" w:eastAsiaTheme="minorHAnsi" w:hAnsi="Consolas" w:cs="Consolas"/>
          <w:sz w:val="19"/>
          <w:szCs w:val="19"/>
          <w:lang w:val="en-GB"/>
        </w:rPr>
        <w:t xml:space="preserve"> &amp; Val(total).ToString(</w:t>
      </w:r>
      <w:r>
        <w:rPr>
          <w:rFonts w:ascii="Consolas" w:eastAsiaTheme="minorHAnsi" w:hAnsi="Consolas" w:cs="Consolas"/>
          <w:color w:val="A31515"/>
          <w:sz w:val="19"/>
          <w:szCs w:val="19"/>
          <w:lang w:val="en-GB"/>
        </w:rPr>
        <w:t>"N"</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w:t>
      </w:r>
      <w:r>
        <w:rPr>
          <w:rFonts w:ascii="Consolas" w:eastAsiaTheme="minorHAnsi" w:hAnsi="Consolas" w:cs="Consolas"/>
          <w:color w:val="A31515"/>
          <w:sz w:val="19"/>
          <w:szCs w:val="19"/>
          <w:lang w:val="en-GB"/>
        </w:rPr>
        <w:t>"Php 0.00"</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lvlcheckin.Items.Add(lv)</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r>
        <w:rPr>
          <w:rFonts w:ascii="Courier New" w:hAnsi="Courier New" w:cs="Courier New"/>
          <w:b/>
          <w:sz w:val="40"/>
          <w:szCs w:val="28"/>
        </w:rPr>
        <w:t>Discount form:-</w:t>
      </w:r>
    </w:p>
    <w:p w:rsidR="00BF510D" w:rsidRDefault="00BF510D" w:rsidP="00BF510D">
      <w:pPr>
        <w:rPr>
          <w:rFonts w:ascii="Courier New" w:hAnsi="Courier New" w:cs="Courier New"/>
          <w:b/>
          <w:sz w:val="40"/>
          <w:szCs w:val="28"/>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frmDiscount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update_discount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Boolean</w:t>
      </w:r>
      <w:r>
        <w:rPr>
          <w:rFonts w:ascii="Consolas" w:eastAsiaTheme="minorHAnsi" w:hAnsi="Consolas" w:cs="Consolas"/>
          <w:sz w:val="19"/>
          <w:szCs w:val="19"/>
          <w:lang w:val="en-GB"/>
        </w:rPr>
        <w:t xml:space="preserve"> = </w:t>
      </w:r>
      <w:r>
        <w:rPr>
          <w:rFonts w:ascii="Consolas" w:eastAsiaTheme="minorHAnsi" w:hAnsi="Consolas" w:cs="Consolas"/>
          <w:color w:val="0000FF"/>
          <w:sz w:val="19"/>
          <w:szCs w:val="19"/>
          <w:lang w:val="en-GB"/>
        </w:rPr>
        <w:t>False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id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bttnCancel_Click(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bttnCancel.Click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clear_txt()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update_discount = </w:t>
      </w:r>
      <w:r>
        <w:rPr>
          <w:rFonts w:ascii="Consolas" w:eastAsiaTheme="minorHAnsi" w:hAnsi="Consolas" w:cs="Consolas"/>
          <w:color w:val="0000FF"/>
          <w:sz w:val="19"/>
          <w:szCs w:val="19"/>
          <w:lang w:val="en-GB"/>
        </w:rPr>
        <w:t>False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frmDiscount_Load(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MyBase</w:t>
      </w:r>
      <w:r>
        <w:rPr>
          <w:rFonts w:ascii="Consolas" w:eastAsiaTheme="minorHAnsi" w:hAnsi="Consolas" w:cs="Consolas"/>
          <w:sz w:val="19"/>
          <w:szCs w:val="19"/>
          <w:lang w:val="en-GB"/>
        </w:rPr>
        <w:t>.Load</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display_discount()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clear_txt()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display_discount()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"tblDiscount"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tblDiscount"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lvlDiscount.Items.Clear()</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lv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ListViewItem</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lv.Text = dt.Rows(indx).Item(</w:t>
      </w:r>
      <w:r>
        <w:rPr>
          <w:rFonts w:ascii="Consolas" w:eastAsiaTheme="minorHAnsi" w:hAnsi="Consolas" w:cs="Consolas"/>
          <w:color w:val="A31515"/>
          <w:sz w:val="19"/>
          <w:szCs w:val="19"/>
          <w:lang w:val="en-GB"/>
        </w:rPr>
        <w:t>"ID"</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"DiscountType"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"DiscountRate"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lvlDiscount.Items.Add(lv)</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TextBox1_KeyPress(</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System.Windows.Forms.</w:t>
      </w:r>
      <w:r>
        <w:rPr>
          <w:rFonts w:ascii="Consolas" w:eastAsiaTheme="minorHAnsi" w:hAnsi="Consolas" w:cs="Consolas"/>
          <w:color w:val="2B91AF"/>
          <w:sz w:val="19"/>
          <w:szCs w:val="19"/>
          <w:lang w:val="en-GB"/>
        </w:rPr>
        <w:t>KeyPressEventArgs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txtRate.KeyPress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(e.KeyChar &lt; </w:t>
      </w:r>
      <w:r>
        <w:rPr>
          <w:rFonts w:ascii="Consolas" w:eastAsiaTheme="minorHAnsi" w:hAnsi="Consolas" w:cs="Consolas"/>
          <w:color w:val="A31515"/>
          <w:sz w:val="19"/>
          <w:szCs w:val="19"/>
          <w:lang w:val="en-GB"/>
        </w:rPr>
        <w:t>"0"</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OrElse</w:t>
      </w:r>
      <w:r>
        <w:rPr>
          <w:rFonts w:ascii="Consolas" w:eastAsiaTheme="minorHAnsi" w:hAnsi="Consolas" w:cs="Consolas"/>
          <w:sz w:val="19"/>
          <w:szCs w:val="19"/>
          <w:lang w:val="en-GB"/>
        </w:rPr>
        <w:t xml:space="preserve"> e.KeyChar &gt; </w:t>
      </w:r>
      <w:r>
        <w:rPr>
          <w:rFonts w:ascii="Consolas" w:eastAsiaTheme="minorHAnsi" w:hAnsi="Consolas" w:cs="Consolas"/>
          <w:color w:val="A31515"/>
          <w:sz w:val="19"/>
          <w:szCs w:val="19"/>
          <w:lang w:val="en-GB"/>
        </w:rPr>
        <w:t>"9"</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AndAlso</w:t>
      </w:r>
      <w:r>
        <w:rPr>
          <w:rFonts w:ascii="Consolas" w:eastAsiaTheme="minorHAnsi" w:hAnsi="Consolas" w:cs="Consolas"/>
          <w:sz w:val="19"/>
          <w:szCs w:val="19"/>
          <w:lang w:val="en-GB"/>
        </w:rPr>
        <w:t xml:space="preserve"> e.KeyChar &lt;&gt; </w:t>
      </w:r>
      <w:r>
        <w:rPr>
          <w:rFonts w:ascii="Consolas" w:eastAsiaTheme="minorHAnsi" w:hAnsi="Consolas" w:cs="Consolas"/>
          <w:color w:val="2B91AF"/>
          <w:sz w:val="19"/>
          <w:szCs w:val="19"/>
          <w:lang w:val="en-GB"/>
        </w:rPr>
        <w:t>ControlChars</w:t>
      </w:r>
      <w:r>
        <w:rPr>
          <w:rFonts w:ascii="Consolas" w:eastAsiaTheme="minorHAnsi" w:hAnsi="Consolas" w:cs="Consolas"/>
          <w:sz w:val="19"/>
          <w:szCs w:val="19"/>
          <w:lang w:val="en-GB"/>
        </w:rPr>
        <w:t xml:space="preserve">.Back </w:t>
      </w:r>
      <w:r>
        <w:rPr>
          <w:rFonts w:ascii="Consolas" w:eastAsiaTheme="minorHAnsi" w:hAnsi="Consolas" w:cs="Consolas"/>
          <w:color w:val="0000FF"/>
          <w:sz w:val="19"/>
          <w:szCs w:val="19"/>
          <w:lang w:val="en-GB"/>
        </w:rPr>
        <w:t>AndAlso</w:t>
      </w:r>
      <w:r>
        <w:rPr>
          <w:rFonts w:ascii="Consolas" w:eastAsiaTheme="minorHAnsi" w:hAnsi="Consolas" w:cs="Consolas"/>
          <w:sz w:val="19"/>
          <w:szCs w:val="19"/>
          <w:lang w:val="en-GB"/>
        </w:rPr>
        <w:t xml:space="preserve"> e.KeyChar &lt;&gt;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8000"/>
          <w:sz w:val="19"/>
          <w:szCs w:val="19"/>
          <w:lang w:val="en-GB"/>
        </w:rPr>
        <w:t>'cancel keys</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e.Handled = </w:t>
      </w:r>
      <w:r>
        <w:rPr>
          <w:rFonts w:ascii="Consolas" w:eastAsiaTheme="minorHAnsi" w:hAnsi="Consolas" w:cs="Consolas"/>
          <w:color w:val="0000FF"/>
          <w:sz w:val="19"/>
          <w:szCs w:val="19"/>
          <w:lang w:val="en-GB"/>
        </w:rPr>
        <w:t>True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bttnSave_Click(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bttnSave.Click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Trim(txtType.Text)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Trim(txtRate.Text)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"Fill All Fields!"</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Exit Sub</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"Save Discount Info?"</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"Save"</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a = vbYes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update_discount = </w:t>
      </w:r>
      <w:r>
        <w:rPr>
          <w:rFonts w:ascii="Consolas" w:eastAsiaTheme="minorHAnsi" w:hAnsi="Consolas" w:cs="Consolas"/>
          <w:color w:val="0000FF"/>
          <w:sz w:val="19"/>
          <w:szCs w:val="19"/>
          <w:lang w:val="en-GB"/>
        </w:rPr>
        <w:t>False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save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"INSERT INTO tblDiscount(DiscountType,DiscountRate,Status) values ('"</w:t>
      </w:r>
      <w:r>
        <w:rPr>
          <w:rFonts w:ascii="Consolas" w:eastAsiaTheme="minorHAnsi" w:hAnsi="Consolas" w:cs="Consolas"/>
          <w:sz w:val="19"/>
          <w:szCs w:val="19"/>
          <w:lang w:val="en-GB"/>
        </w:rPr>
        <w:t xml:space="preserve"> &amp; Trim(txtType.Text)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 Trim(txtRate.Text) &amp; </w:t>
      </w:r>
      <w:r>
        <w:rPr>
          <w:rFonts w:ascii="Consolas" w:eastAsiaTheme="minorHAnsi" w:hAnsi="Consolas" w:cs="Consolas"/>
          <w:color w:val="A31515"/>
          <w:sz w:val="19"/>
          <w:szCs w:val="19"/>
          <w:lang w:val="en-GB"/>
        </w:rPr>
        <w:t>"','Active')"</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save.ExecuteNonQuery()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tblDiscount SET DiscountType = '"</w:t>
      </w:r>
      <w:r>
        <w:rPr>
          <w:rFonts w:ascii="Consolas" w:eastAsiaTheme="minorHAnsi" w:hAnsi="Consolas" w:cs="Consolas"/>
          <w:sz w:val="19"/>
          <w:szCs w:val="19"/>
          <w:lang w:val="en-GB"/>
        </w:rPr>
        <w:t xml:space="preserve"> &amp; Trim(txtType.Text) &amp; </w:t>
      </w:r>
      <w:r>
        <w:rPr>
          <w:rFonts w:ascii="Consolas" w:eastAsiaTheme="minorHAnsi" w:hAnsi="Consolas" w:cs="Consolas"/>
          <w:color w:val="A31515"/>
          <w:sz w:val="19"/>
          <w:szCs w:val="19"/>
          <w:lang w:val="en-GB"/>
        </w:rPr>
        <w:t>"',DiscountRate = '"</w:t>
      </w:r>
      <w:r>
        <w:rPr>
          <w:rFonts w:ascii="Consolas" w:eastAsiaTheme="minorHAnsi" w:hAnsi="Consolas" w:cs="Consolas"/>
          <w:sz w:val="19"/>
          <w:szCs w:val="19"/>
          <w:lang w:val="en-GB"/>
        </w:rPr>
        <w:t xml:space="preserve"> &amp; Val(Trim(txtRate.Text)) / 100 &amp; </w:t>
      </w:r>
      <w:r>
        <w:rPr>
          <w:rFonts w:ascii="Consolas" w:eastAsiaTheme="minorHAnsi" w:hAnsi="Consolas" w:cs="Consolas"/>
          <w:color w:val="A31515"/>
          <w:sz w:val="19"/>
          <w:szCs w:val="19"/>
          <w:lang w:val="en-GB"/>
        </w:rPr>
        <w:t>"' WHERE ID = '"</w:t>
      </w:r>
      <w:r>
        <w:rPr>
          <w:rFonts w:ascii="Consolas" w:eastAsiaTheme="minorHAnsi" w:hAnsi="Consolas" w:cs="Consolas"/>
          <w:sz w:val="19"/>
          <w:szCs w:val="19"/>
          <w:lang w:val="en-GB"/>
        </w:rPr>
        <w:t xml:space="preserve"> &amp; id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update.ExecuteNonQuery()</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"Data saved successfully!"</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"Discount"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display_discount()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clear_txt()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clear_txt()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txtType.Clear()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txtRate.Clear()</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update_discount = </w:t>
      </w:r>
      <w:r>
        <w:rPr>
          <w:rFonts w:ascii="Consolas" w:eastAsiaTheme="minorHAnsi" w:hAnsi="Consolas" w:cs="Consolas"/>
          <w:color w:val="0000FF"/>
          <w:sz w:val="19"/>
          <w:szCs w:val="19"/>
          <w:lang w:val="en-GB"/>
        </w:rPr>
        <w:t>False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sz w:val="19"/>
          <w:szCs w:val="19"/>
          <w:lang w:val="en-GB"/>
        </w:rPr>
      </w:pP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lvlDiscount_DoubleClick(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lvlDiscount.DoubleClick</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"Update selected Item?"</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"Update Discount"</w:t>
      </w:r>
      <w:r>
        <w:rPr>
          <w:rFonts w:ascii="Consolas" w:eastAsiaTheme="minorHAnsi" w:hAnsi="Consolas" w:cs="Consolas"/>
          <w:sz w:val="19"/>
          <w:szCs w:val="19"/>
          <w:lang w:val="en-GB"/>
        </w:rPr>
        <w: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a = vbYes </w:t>
      </w:r>
      <w:r>
        <w:rPr>
          <w:rFonts w:ascii="Consolas" w:eastAsiaTheme="minorHAnsi" w:hAnsi="Consolas" w:cs="Consolas"/>
          <w:color w:val="0000FF"/>
          <w:sz w:val="19"/>
          <w:szCs w:val="19"/>
          <w:lang w:val="en-GB"/>
        </w:rPr>
        <w:t>Then</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id = lvlDiscount.SelectedItems(0).Text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txtType.Text = lvlDiscount.SelectedItems(0).SubItems(1).Text</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txtRate.Text = Val(lvlDiscount.SelectedItems(0).SubItems(2).Text) * 100</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update_discount = </w:t>
      </w:r>
      <w:r>
        <w:rPr>
          <w:rFonts w:ascii="Consolas" w:eastAsiaTheme="minorHAnsi" w:hAnsi="Consolas" w:cs="Consolas"/>
          <w:color w:val="0000FF"/>
          <w:sz w:val="19"/>
          <w:szCs w:val="19"/>
          <w:lang w:val="en-GB"/>
        </w:rPr>
        <w:t>True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bttnSave.Text = </w:t>
      </w:r>
      <w:r>
        <w:rPr>
          <w:rFonts w:ascii="Consolas" w:eastAsiaTheme="minorHAnsi" w:hAnsi="Consolas" w:cs="Consolas"/>
          <w:color w:val="A31515"/>
          <w:sz w:val="19"/>
          <w:szCs w:val="19"/>
          <w:lang w:val="en-GB"/>
        </w:rPr>
        <w:t>"&amp;Update"</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BF510D" w:rsidRDefault="00BF510D" w:rsidP="00BF510D">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BF510D" w:rsidRDefault="00BF510D" w:rsidP="00BF510D">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BF510D" w:rsidRDefault="00BF510D" w:rsidP="00BF510D">
      <w:pPr>
        <w:rPr>
          <w:rFonts w:ascii="Courier New" w:hAnsi="Courier New" w:cs="Courier New"/>
          <w:b/>
          <w:sz w:val="40"/>
          <w:szCs w:val="28"/>
        </w:rPr>
      </w:pPr>
    </w:p>
    <w:p w:rsidR="00BF510D" w:rsidRDefault="00BF510D" w:rsidP="00BF510D">
      <w:pPr>
        <w:rPr>
          <w:rFonts w:ascii="Courier New" w:hAnsi="Courier New" w:cs="Courier New"/>
          <w:b/>
          <w:sz w:val="40"/>
          <w:szCs w:val="28"/>
        </w:rPr>
      </w:pPr>
    </w:p>
    <w:p w:rsidR="00661120" w:rsidRDefault="00661120" w:rsidP="00BF510D">
      <w:pPr>
        <w:rPr>
          <w:rFonts w:ascii="Courier New" w:hAnsi="Courier New" w:cs="Courier New"/>
          <w:b/>
          <w:sz w:val="40"/>
          <w:szCs w:val="28"/>
        </w:rPr>
      </w:pPr>
      <w:r>
        <w:rPr>
          <w:rFonts w:ascii="Courier New" w:hAnsi="Courier New" w:cs="Courier New"/>
          <w:b/>
          <w:sz w:val="40"/>
          <w:szCs w:val="28"/>
        </w:rPr>
        <w:t>Room Form:-</w:t>
      </w:r>
    </w:p>
    <w:p w:rsidR="00661120" w:rsidRDefault="00661120" w:rsidP="00BF510D">
      <w:pPr>
        <w:rPr>
          <w:rFonts w:ascii="Courier New" w:hAnsi="Courier New" w:cs="Courier New"/>
          <w:b/>
          <w:sz w:val="40"/>
          <w:szCs w:val="28"/>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frmRoom</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id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frmRoom_Load(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MyBase</w:t>
      </w:r>
      <w:r>
        <w:rPr>
          <w:rFonts w:ascii="Consolas" w:eastAsiaTheme="minorHAnsi" w:hAnsi="Consolas" w:cs="Consolas"/>
          <w:sz w:val="19"/>
          <w:szCs w:val="19"/>
          <w:lang w:val="en-GB"/>
        </w:rPr>
        <w:t>.Load</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TabControl1.SelectTab(0)</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display_room()</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display_room()</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"tblRoom"</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tblRoom"</w:t>
      </w:r>
      <w:r>
        <w:rPr>
          <w:rFonts w:ascii="Consolas" w:eastAsiaTheme="minorHAnsi" w:hAnsi="Consolas" w:cs="Consolas"/>
          <w:sz w:val="19"/>
          <w:szCs w:val="19"/>
          <w:lang w:val="en-GB"/>
        </w:rPr>
        <w:t>, con)</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lvRoom.Items.Clear()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lv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ListViewItem</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lv.Text = Dt.Rows(indx).Item(</w:t>
      </w:r>
      <w:r>
        <w:rPr>
          <w:rFonts w:ascii="Consolas" w:eastAsiaTheme="minorHAnsi" w:hAnsi="Consolas" w:cs="Consolas"/>
          <w:color w:val="A31515"/>
          <w:sz w:val="19"/>
          <w:szCs w:val="19"/>
          <w:lang w:val="en-GB"/>
        </w:rPr>
        <w:t>"ID"</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"RoomNumber"</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"RoomType"</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"RoomRate"</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"NoOfOccupancy"</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lvRoom.Items.Add(lv)</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bttnCancel_Click(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bttnCancel.Click</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txtID.Clear()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txtRoomType.Clear()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txtRoomRate.Clear()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txtNoOfOccupancy.Clear()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bttnSave.Text = </w:t>
      </w:r>
      <w:r>
        <w:rPr>
          <w:rFonts w:ascii="Consolas" w:eastAsiaTheme="minorHAnsi" w:hAnsi="Consolas" w:cs="Consolas"/>
          <w:color w:val="A31515"/>
          <w:sz w:val="19"/>
          <w:szCs w:val="19"/>
          <w:lang w:val="en-GB"/>
        </w:rPr>
        <w:t>"&amp;Save"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bttnSave_Click(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bttnSave.Click</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num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Trim(txtID.Text)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type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Trim(txtRoomType.Text)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rate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Trim(txtRoomRate.Text)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occupancy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Trim(txtNoOfOccupancy.Text)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stat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w:t>
      </w:r>
      <w:r>
        <w:rPr>
          <w:rFonts w:ascii="Consolas" w:eastAsiaTheme="minorHAnsi" w:hAnsi="Consolas" w:cs="Consolas"/>
          <w:color w:val="A31515"/>
          <w:sz w:val="19"/>
          <w:szCs w:val="19"/>
          <w:lang w:val="en-GB"/>
        </w:rPr>
        <w:t>"Available"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type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rate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occupancy = </w:t>
      </w:r>
      <w:r>
        <w:rPr>
          <w:rFonts w:ascii="Consolas" w:eastAsiaTheme="minorHAnsi" w:hAnsi="Consolas" w:cs="Consolas"/>
          <w:color w:val="0000FF"/>
          <w:sz w:val="19"/>
          <w:szCs w:val="19"/>
          <w:lang w:val="en-GB"/>
        </w:rPr>
        <w:t>Nothing</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"Please Fill All Fields"</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bttnSave.Text = </w:t>
      </w:r>
      <w:r>
        <w:rPr>
          <w:rFonts w:ascii="Consolas" w:eastAsiaTheme="minorHAnsi" w:hAnsi="Consolas" w:cs="Consolas"/>
          <w:color w:val="A31515"/>
          <w:sz w:val="19"/>
          <w:szCs w:val="19"/>
          <w:lang w:val="en-GB"/>
        </w:rPr>
        <w:t>"&amp;Save"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sql = </w:t>
      </w:r>
      <w:r>
        <w:rPr>
          <w:rFonts w:ascii="Consolas" w:eastAsiaTheme="minorHAnsi" w:hAnsi="Consolas" w:cs="Consolas"/>
          <w:color w:val="A31515"/>
          <w:sz w:val="19"/>
          <w:szCs w:val="19"/>
          <w:lang w:val="en-GB"/>
        </w:rPr>
        <w:t>"SELECT * FROM tblRoom WHERE RoomNumber = "</w:t>
      </w:r>
      <w:r>
        <w:rPr>
          <w:rFonts w:ascii="Consolas" w:eastAsiaTheme="minorHAnsi" w:hAnsi="Consolas" w:cs="Consolas"/>
          <w:sz w:val="19"/>
          <w:szCs w:val="19"/>
          <w:lang w:val="en-GB"/>
        </w:rPr>
        <w:t xml:space="preserve"> &amp; SafeSqlLiteral(num, 2) &amp; </w:t>
      </w:r>
      <w:r>
        <w:rPr>
          <w:rFonts w:ascii="Consolas" w:eastAsiaTheme="minorHAnsi" w:hAnsi="Consolas" w:cs="Consolas"/>
          <w:color w:val="A31515"/>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cmd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(sql, con)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OleDbDataReader</w:t>
      </w:r>
      <w:r>
        <w:rPr>
          <w:rFonts w:ascii="Consolas" w:eastAsiaTheme="minorHAnsi" w:hAnsi="Consolas" w:cs="Consolas"/>
          <w:sz w:val="19"/>
          <w:szCs w:val="19"/>
          <w:lang w:val="en-GB"/>
        </w:rPr>
        <w:t xml:space="preserve"> = cmd.ExecuteReader</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Try</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dr.Read = </w:t>
      </w:r>
      <w:r>
        <w:rPr>
          <w:rFonts w:ascii="Consolas" w:eastAsiaTheme="minorHAnsi" w:hAnsi="Consolas" w:cs="Consolas"/>
          <w:color w:val="0000FF"/>
          <w:sz w:val="19"/>
          <w:szCs w:val="19"/>
          <w:lang w:val="en-GB"/>
        </w:rPr>
        <w:t>False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Then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add_room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"INSERT INTO tblRoom(RoomNumber,RoomType,RoomRate,NoOfOccupancy,Status) values ('"</w:t>
      </w:r>
      <w:r>
        <w:rPr>
          <w:rFonts w:ascii="Consolas" w:eastAsiaTheme="minorHAnsi" w:hAnsi="Consolas" w:cs="Consolas"/>
          <w:sz w:val="19"/>
          <w:szCs w:val="19"/>
          <w:lang w:val="en-GB"/>
        </w:rPr>
        <w:t xml:space="preserve"> &amp;</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SafeSqlLiteral(num, 2)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SafeSqlLiteral(type, 2)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SafeSqlLiteral(rate, 2)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SafeSqlLiteral(occupancy, 2)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&amp;</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stat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add_room.ExecuteNonQuery()</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add_room.Dispose()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"Room Added!"</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txtID.Clear()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txtRoomType.Clear()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txtRoomRate.Clear()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txtNoOfOccupancy.Clear()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"Room Number Existed!"</w:t>
      </w:r>
      <w:r>
        <w:rPr>
          <w:rFonts w:ascii="Consolas" w:eastAsiaTheme="minorHAnsi" w:hAnsi="Consolas" w:cs="Consolas"/>
          <w:sz w:val="19"/>
          <w:szCs w:val="19"/>
          <w:lang w:val="en-GB"/>
        </w:rPr>
        <w:t xml:space="preserve">, vbExclamation,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Catch</w:t>
      </w:r>
      <w:r>
        <w:rPr>
          <w:rFonts w:ascii="Consolas" w:eastAsiaTheme="minorHAnsi" w:hAnsi="Consolas" w:cs="Consolas"/>
          <w:sz w:val="19"/>
          <w:szCs w:val="19"/>
          <w:lang w:val="en-GB"/>
        </w:rPr>
        <w:t xml:space="preserve"> ex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Exception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MsgBox(ex.Message)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Try</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update_room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OleDbCommand</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"UPDATE tblRoom SET RoomNumber= '"</w:t>
      </w:r>
      <w:r>
        <w:rPr>
          <w:rFonts w:ascii="Consolas" w:eastAsiaTheme="minorHAnsi" w:hAnsi="Consolas" w:cs="Consolas"/>
          <w:sz w:val="19"/>
          <w:szCs w:val="19"/>
          <w:lang w:val="en-GB"/>
        </w:rPr>
        <w:t xml:space="preserve"> &amp; SafeSqlLiteral(num, 2) &amp; </w:t>
      </w:r>
      <w:r>
        <w:rPr>
          <w:rFonts w:ascii="Consolas" w:eastAsiaTheme="minorHAnsi" w:hAnsi="Consolas" w:cs="Consolas"/>
          <w:color w:val="A31515"/>
          <w:sz w:val="19"/>
          <w:szCs w:val="19"/>
          <w:lang w:val="en-GB"/>
        </w:rPr>
        <w:t>"',RoomType = '"</w:t>
      </w:r>
      <w:r>
        <w:rPr>
          <w:rFonts w:ascii="Consolas" w:eastAsiaTheme="minorHAnsi" w:hAnsi="Consolas" w:cs="Consolas"/>
          <w:sz w:val="19"/>
          <w:szCs w:val="19"/>
          <w:lang w:val="en-GB"/>
        </w:rPr>
        <w:t xml:space="preserve"> &amp; SafeSqlLiteral(type, 2) &amp; </w:t>
      </w:r>
      <w:r>
        <w:rPr>
          <w:rFonts w:ascii="Consolas" w:eastAsiaTheme="minorHAnsi" w:hAnsi="Consolas" w:cs="Consolas"/>
          <w:color w:val="A31515"/>
          <w:sz w:val="19"/>
          <w:szCs w:val="19"/>
          <w:lang w:val="en-GB"/>
        </w:rPr>
        <w:t>"',RoomRate = '"</w:t>
      </w:r>
      <w:r>
        <w:rPr>
          <w:rFonts w:ascii="Consolas" w:eastAsiaTheme="minorHAnsi" w:hAnsi="Consolas" w:cs="Consolas"/>
          <w:sz w:val="19"/>
          <w:szCs w:val="19"/>
          <w:lang w:val="en-GB"/>
        </w:rPr>
        <w:t xml:space="preserve"> &amp; SafeSqlLiteral(rate, 2) &amp; </w:t>
      </w:r>
      <w:r>
        <w:rPr>
          <w:rFonts w:ascii="Consolas" w:eastAsiaTheme="minorHAnsi" w:hAnsi="Consolas" w:cs="Consolas"/>
          <w:color w:val="A31515"/>
          <w:sz w:val="19"/>
          <w:szCs w:val="19"/>
          <w:lang w:val="en-GB"/>
        </w:rPr>
        <w:t>"',NoOfOccupancy = '"</w:t>
      </w:r>
      <w:r>
        <w:rPr>
          <w:rFonts w:ascii="Consolas" w:eastAsiaTheme="minorHAnsi" w:hAnsi="Consolas" w:cs="Consolas"/>
          <w:sz w:val="19"/>
          <w:szCs w:val="19"/>
          <w:lang w:val="en-GB"/>
        </w:rPr>
        <w:t xml:space="preserve"> &amp; SafeSqlLiteral(occupancy, 2) &amp; </w:t>
      </w:r>
      <w:r>
        <w:rPr>
          <w:rFonts w:ascii="Consolas" w:eastAsiaTheme="minorHAnsi" w:hAnsi="Consolas" w:cs="Consolas"/>
          <w:color w:val="A31515"/>
          <w:sz w:val="19"/>
          <w:szCs w:val="19"/>
          <w:lang w:val="en-GB"/>
        </w:rPr>
        <w:t>"' WHERE ID = "</w:t>
      </w:r>
      <w:r>
        <w:rPr>
          <w:rFonts w:ascii="Consolas" w:eastAsiaTheme="minorHAnsi" w:hAnsi="Consolas" w:cs="Consolas"/>
          <w:sz w:val="19"/>
          <w:szCs w:val="19"/>
          <w:lang w:val="en-GB"/>
        </w:rPr>
        <w:t xml:space="preserve"> &amp; id &amp;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con)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update_room.ExecuteNonQuery()</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update_room.Dispose()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MsgBox(</w:t>
      </w:r>
      <w:r>
        <w:rPr>
          <w:rFonts w:ascii="Consolas" w:eastAsiaTheme="minorHAnsi" w:hAnsi="Consolas" w:cs="Consolas"/>
          <w:color w:val="A31515"/>
          <w:sz w:val="19"/>
          <w:szCs w:val="19"/>
          <w:lang w:val="en-GB"/>
        </w:rPr>
        <w:t>"Room Saved!"</w:t>
      </w:r>
      <w:r>
        <w:rPr>
          <w:rFonts w:ascii="Consolas" w:eastAsiaTheme="minorHAnsi" w:hAnsi="Consolas" w:cs="Consolas"/>
          <w:sz w:val="19"/>
          <w:szCs w:val="19"/>
          <w:lang w:val="en-GB"/>
        </w:rPr>
        <w:t xml:space="preserve">, vbInformation, </w:t>
      </w:r>
      <w:r>
        <w:rPr>
          <w:rFonts w:ascii="Consolas" w:eastAsiaTheme="minorHAnsi" w:hAnsi="Consolas" w:cs="Consolas"/>
          <w:color w:val="A31515"/>
          <w:sz w:val="19"/>
          <w:szCs w:val="19"/>
          <w:lang w:val="en-GB"/>
        </w:rPr>
        <w:t>"Note"</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bttnSave.Text = </w:t>
      </w:r>
      <w:r>
        <w:rPr>
          <w:rFonts w:ascii="Consolas" w:eastAsiaTheme="minorHAnsi" w:hAnsi="Consolas" w:cs="Consolas"/>
          <w:color w:val="A31515"/>
          <w:sz w:val="19"/>
          <w:szCs w:val="19"/>
          <w:lang w:val="en-GB"/>
        </w:rPr>
        <w:t>"&amp;Save"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txtID.Clear()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txtRoomType.Clear()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txtRoomRate.Clear()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txtNoOfOccupancy.Clear()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display_room()</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lvRoom_DoubleClick(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lvRoom.DoubleClick</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a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r>
        <w:rPr>
          <w:rFonts w:ascii="Consolas" w:eastAsiaTheme="minorHAnsi" w:hAnsi="Consolas" w:cs="Consolas"/>
          <w:sz w:val="19"/>
          <w:szCs w:val="19"/>
          <w:lang w:val="en-GB"/>
        </w:rPr>
        <w:t xml:space="preserve"> = MsgBox(</w:t>
      </w:r>
      <w:r>
        <w:rPr>
          <w:rFonts w:ascii="Consolas" w:eastAsiaTheme="minorHAnsi" w:hAnsi="Consolas" w:cs="Consolas"/>
          <w:color w:val="A31515"/>
          <w:sz w:val="19"/>
          <w:szCs w:val="19"/>
          <w:lang w:val="en-GB"/>
        </w:rPr>
        <w:t>"Update selected Item?"</w:t>
      </w:r>
      <w:r>
        <w:rPr>
          <w:rFonts w:ascii="Consolas" w:eastAsiaTheme="minorHAnsi" w:hAnsi="Consolas" w:cs="Consolas"/>
          <w:sz w:val="19"/>
          <w:szCs w:val="19"/>
          <w:lang w:val="en-GB"/>
        </w:rPr>
        <w:t xml:space="preserve">, vbQuestion + vbYesNo, </w:t>
      </w:r>
      <w:r>
        <w:rPr>
          <w:rFonts w:ascii="Consolas" w:eastAsiaTheme="minorHAnsi" w:hAnsi="Consolas" w:cs="Consolas"/>
          <w:color w:val="A31515"/>
          <w:sz w:val="19"/>
          <w:szCs w:val="19"/>
          <w:lang w:val="en-GB"/>
        </w:rPr>
        <w:t>"Update Room"</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a = vbYes </w:t>
      </w:r>
      <w:r>
        <w:rPr>
          <w:rFonts w:ascii="Consolas" w:eastAsiaTheme="minorHAnsi" w:hAnsi="Consolas" w:cs="Consolas"/>
          <w:color w:val="0000FF"/>
          <w:sz w:val="19"/>
          <w:szCs w:val="19"/>
          <w:lang w:val="en-GB"/>
        </w:rPr>
        <w:t>Then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id = lvRoom.SelectedItems(0).Text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txtID.Text = lvRoom.SelectedItems(0).SubItems(1).Text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txtRoomType.Text = lvRoom.SelectedItems(0).SubItems(2).Text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txtRoomRate.Text = lvRoom.SelectedItems(0).SubItems(3).Text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txtNoOfOccupancy.Text = lvRoom.SelectedItems(0).SubItems(4).Text</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TabControl1.SelectTab(0)</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bttnSave.Text = </w:t>
      </w:r>
      <w:r>
        <w:rPr>
          <w:rFonts w:ascii="Consolas" w:eastAsiaTheme="minorHAnsi" w:hAnsi="Consolas" w:cs="Consolas"/>
          <w:color w:val="A31515"/>
          <w:sz w:val="19"/>
          <w:szCs w:val="19"/>
          <w:lang w:val="en-GB"/>
        </w:rPr>
        <w:t>"&amp;Update"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lvRoom_SelectedIndexChanged(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lvRoom.SelectedIndexChanged</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661120" w:rsidRDefault="00661120" w:rsidP="00661120">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661120" w:rsidRDefault="00661120" w:rsidP="00BF510D">
      <w:pPr>
        <w:rPr>
          <w:rFonts w:ascii="Courier New" w:hAnsi="Courier New" w:cs="Courier New"/>
          <w:b/>
          <w:sz w:val="40"/>
          <w:szCs w:val="28"/>
        </w:rPr>
      </w:pPr>
    </w:p>
    <w:p w:rsidR="00661120" w:rsidRDefault="00661120" w:rsidP="00BF510D">
      <w:pPr>
        <w:rPr>
          <w:rFonts w:ascii="Courier New" w:hAnsi="Courier New" w:cs="Courier New"/>
          <w:b/>
          <w:sz w:val="40"/>
          <w:szCs w:val="28"/>
        </w:rPr>
      </w:pPr>
    </w:p>
    <w:p w:rsidR="00661120" w:rsidRDefault="00661120" w:rsidP="00BF510D">
      <w:pPr>
        <w:rPr>
          <w:rFonts w:ascii="Courier New" w:hAnsi="Courier New" w:cs="Courier New"/>
          <w:b/>
          <w:sz w:val="40"/>
          <w:szCs w:val="28"/>
        </w:rPr>
      </w:pPr>
      <w:r>
        <w:rPr>
          <w:rFonts w:ascii="Courier New" w:hAnsi="Courier New" w:cs="Courier New"/>
          <w:b/>
          <w:sz w:val="40"/>
          <w:szCs w:val="28"/>
        </w:rPr>
        <w:t>Room List form:-</w:t>
      </w:r>
    </w:p>
    <w:p w:rsidR="00661120" w:rsidRDefault="00661120" w:rsidP="00BF510D">
      <w:pPr>
        <w:rPr>
          <w:rFonts w:ascii="Courier New" w:hAnsi="Courier New" w:cs="Courier New"/>
          <w:b/>
          <w:sz w:val="40"/>
          <w:szCs w:val="28"/>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frmSelectRoom</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frmSelectRoom_Load(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MyBase</w:t>
      </w:r>
      <w:r>
        <w:rPr>
          <w:rFonts w:ascii="Consolas" w:eastAsiaTheme="minorHAnsi" w:hAnsi="Consolas" w:cs="Consolas"/>
          <w:sz w:val="19"/>
          <w:szCs w:val="19"/>
          <w:lang w:val="en-GB"/>
        </w:rPr>
        <w:t>.Load</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display_room()</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display_room()</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"tblRoom"</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tblRoom WHERE Status = 'Available'"</w:t>
      </w:r>
      <w:r>
        <w:rPr>
          <w:rFonts w:ascii="Consolas" w:eastAsiaTheme="minorHAnsi" w:hAnsi="Consolas" w:cs="Consolas"/>
          <w:sz w:val="19"/>
          <w:szCs w:val="19"/>
          <w:lang w:val="en-GB"/>
        </w:rPr>
        <w:t>, con)</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lvRoom.Items.Clear()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lv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ListViewItem</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lv.Text = Dt.Rows(indx).Item(</w:t>
      </w:r>
      <w:r>
        <w:rPr>
          <w:rFonts w:ascii="Consolas" w:eastAsiaTheme="minorHAnsi" w:hAnsi="Consolas" w:cs="Consolas"/>
          <w:color w:val="A31515"/>
          <w:sz w:val="19"/>
          <w:szCs w:val="19"/>
          <w:lang w:val="en-GB"/>
        </w:rPr>
        <w:t>"RoomNumber"</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"RoomType"</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"RoomRate"</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"NoOfOccupancy"</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lvRoom.Items.Add(lv)</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lvRoom_DoubleClick(</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lvRoom.DoubleClick</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frmCheckin.txtRoomNumber.Text = lvRoom.SelectedItems(0).Text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lastRenderedPageBreak/>
        <w:t xml:space="preserve">        frmCheckin.txtRoomType.Text = lvRoom.SelectedItems(0).SubItems(1).Text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frmCheckin.txtRoomRate.Text = lvRoom.SelectedItems(0).SubItems(2).Text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frmCheckin.lblNoOfOccupancy.Text = lvRoom.SelectedItems(0).SubItems(3).Text</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frmReserve.txtRoomNumber.Text = lvRoom.SelectedItems(0).Text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frmReserve.txtRoomType.Text = lvRoom.SelectedItems(0).SubItems(1).Text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frmReserve.txtRoomRate.Text = lvRoom.SelectedItems(0).SubItems(2).Text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frmReserve.lblNoOfOccupancy.Text = lvRoom.SelectedItems(0).SubItems(3).Text</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Me</w:t>
      </w:r>
      <w:r>
        <w:rPr>
          <w:rFonts w:ascii="Consolas" w:eastAsiaTheme="minorHAnsi" w:hAnsi="Consolas" w:cs="Consolas"/>
          <w:sz w:val="19"/>
          <w:szCs w:val="19"/>
          <w:lang w:val="en-GB"/>
        </w:rPr>
        <w:t>.Close()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lvRoom_SelectedIndexChanged(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lvRoom.SelectedIndexChanged</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661120" w:rsidRDefault="00661120" w:rsidP="00661120">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661120" w:rsidRDefault="00661120" w:rsidP="00BF510D">
      <w:pPr>
        <w:rPr>
          <w:rFonts w:ascii="Courier New" w:hAnsi="Courier New" w:cs="Courier New"/>
          <w:b/>
          <w:sz w:val="40"/>
          <w:szCs w:val="28"/>
        </w:rPr>
      </w:pPr>
    </w:p>
    <w:p w:rsidR="00661120" w:rsidRDefault="00661120" w:rsidP="00BF510D">
      <w:pPr>
        <w:rPr>
          <w:rFonts w:ascii="Courier New" w:hAnsi="Courier New" w:cs="Courier New"/>
          <w:b/>
          <w:sz w:val="40"/>
          <w:szCs w:val="28"/>
        </w:rPr>
      </w:pPr>
    </w:p>
    <w:p w:rsidR="00661120" w:rsidRDefault="00661120" w:rsidP="00BF510D">
      <w:pPr>
        <w:rPr>
          <w:rFonts w:ascii="Courier New" w:hAnsi="Courier New" w:cs="Courier New"/>
          <w:b/>
          <w:sz w:val="40"/>
          <w:szCs w:val="28"/>
        </w:rPr>
      </w:pPr>
      <w:r>
        <w:rPr>
          <w:rFonts w:ascii="Courier New" w:hAnsi="Courier New" w:cs="Courier New"/>
          <w:b/>
          <w:sz w:val="40"/>
          <w:szCs w:val="28"/>
        </w:rPr>
        <w:t>Room List Monitor:-</w:t>
      </w:r>
    </w:p>
    <w:p w:rsidR="00661120" w:rsidRDefault="00661120" w:rsidP="00BF510D">
      <w:pPr>
        <w:rPr>
          <w:rFonts w:ascii="Courier New" w:hAnsi="Courier New" w:cs="Courier New"/>
          <w:b/>
          <w:sz w:val="40"/>
          <w:szCs w:val="28"/>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frmRoomListMonitor</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Private</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r>
        <w:rPr>
          <w:rFonts w:ascii="Consolas" w:eastAsiaTheme="minorHAnsi" w:hAnsi="Consolas" w:cs="Consolas"/>
          <w:sz w:val="19"/>
          <w:szCs w:val="19"/>
          <w:lang w:val="en-GB"/>
        </w:rPr>
        <w:t xml:space="preserve"> frmRoomListMonitor_Load(</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sender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Object</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e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System.</w:t>
      </w:r>
      <w:r>
        <w:rPr>
          <w:rFonts w:ascii="Consolas" w:eastAsiaTheme="minorHAnsi" w:hAnsi="Consolas" w:cs="Consolas"/>
          <w:color w:val="2B91AF"/>
          <w:sz w:val="19"/>
          <w:szCs w:val="19"/>
          <w:lang w:val="en-GB"/>
        </w:rPr>
        <w:t>EventArgs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Handles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MyBase</w:t>
      </w:r>
      <w:r>
        <w:rPr>
          <w:rFonts w:ascii="Consolas" w:eastAsiaTheme="minorHAnsi" w:hAnsi="Consolas" w:cs="Consolas"/>
          <w:sz w:val="19"/>
          <w:szCs w:val="19"/>
          <w:lang w:val="en-GB"/>
        </w:rPr>
        <w:t>.Load</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con.Open()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Dt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DataTable</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"tblRoom"</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 =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"Select * from tblRoom"</w:t>
      </w:r>
      <w:r>
        <w:rPr>
          <w:rFonts w:ascii="Consolas" w:eastAsiaTheme="minorHAnsi" w:hAnsi="Consolas" w:cs="Consolas"/>
          <w:sz w:val="19"/>
          <w:szCs w:val="19"/>
          <w:lang w:val="en-GB"/>
        </w:rPr>
        <w:t>, con)</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rs.Fill(Dt)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indx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lvRoom.Items.Clear()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indx = 0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Dt.Rows.Count - 1</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lv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ListViewItem</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lv.Text = Dt.Rows(indx).Item(</w:t>
      </w:r>
      <w:r>
        <w:rPr>
          <w:rFonts w:ascii="Consolas" w:eastAsiaTheme="minorHAnsi" w:hAnsi="Consolas" w:cs="Consolas"/>
          <w:color w:val="A31515"/>
          <w:sz w:val="19"/>
          <w:szCs w:val="19"/>
          <w:lang w:val="en-GB"/>
        </w:rPr>
        <w:t>"RoomNumber"</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"RoomType"</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"RoomRate"</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"NoOfOccupancy"</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lv.SubItems.Add(Dt.Rows(indx).Item(</w:t>
      </w:r>
      <w:r>
        <w:rPr>
          <w:rFonts w:ascii="Consolas" w:eastAsiaTheme="minorHAnsi" w:hAnsi="Consolas" w:cs="Consolas"/>
          <w:color w:val="A31515"/>
          <w:sz w:val="19"/>
          <w:szCs w:val="19"/>
          <w:lang w:val="en-GB"/>
        </w:rPr>
        <w:t>"Status"</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lvRoom.Items.Add(lv)</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rs.Dispose()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con.Close()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Sub</w:t>
      </w:r>
    </w:p>
    <w:p w:rsidR="00661120" w:rsidRDefault="00661120" w:rsidP="00661120">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Class</w:t>
      </w:r>
    </w:p>
    <w:p w:rsidR="00661120" w:rsidRDefault="00661120" w:rsidP="00BF510D">
      <w:pPr>
        <w:rPr>
          <w:rFonts w:ascii="Courier New" w:hAnsi="Courier New" w:cs="Courier New"/>
          <w:b/>
          <w:sz w:val="40"/>
          <w:szCs w:val="28"/>
        </w:rPr>
      </w:pPr>
    </w:p>
    <w:p w:rsidR="00661120" w:rsidRDefault="00661120" w:rsidP="00BF510D">
      <w:pPr>
        <w:rPr>
          <w:rFonts w:ascii="Courier New" w:hAnsi="Courier New" w:cs="Courier New"/>
          <w:b/>
          <w:sz w:val="40"/>
          <w:szCs w:val="28"/>
        </w:rPr>
      </w:pPr>
    </w:p>
    <w:p w:rsidR="00BF510D" w:rsidRDefault="00661120" w:rsidP="00BF510D">
      <w:pPr>
        <w:rPr>
          <w:rFonts w:ascii="Courier New" w:hAnsi="Courier New" w:cs="Courier New"/>
          <w:b/>
          <w:sz w:val="40"/>
          <w:szCs w:val="28"/>
        </w:rPr>
      </w:pPr>
      <w:r>
        <w:rPr>
          <w:rFonts w:ascii="Courier New" w:hAnsi="Courier New" w:cs="Courier New"/>
          <w:b/>
          <w:sz w:val="40"/>
          <w:szCs w:val="28"/>
        </w:rPr>
        <w:t>Module.vb File:-</w:t>
      </w:r>
    </w:p>
    <w:p w:rsidR="00661120" w:rsidRDefault="00661120" w:rsidP="00BF510D">
      <w:pPr>
        <w:rPr>
          <w:rFonts w:ascii="Courier New" w:hAnsi="Courier New" w:cs="Courier New"/>
          <w:b/>
          <w:sz w:val="40"/>
          <w:szCs w:val="28"/>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System.Data.OleDb</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t>Imports</w:t>
      </w:r>
      <w:r>
        <w:rPr>
          <w:rFonts w:ascii="Consolas" w:eastAsiaTheme="minorHAnsi" w:hAnsi="Consolas" w:cs="Consolas"/>
          <w:sz w:val="19"/>
          <w:szCs w:val="19"/>
          <w:lang w:val="en-GB"/>
        </w:rPr>
        <w:t xml:space="preserve"> System.Text.RegularExpressions</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color w:val="0000FF"/>
          <w:sz w:val="19"/>
          <w:szCs w:val="19"/>
          <w:lang w:val="en-GB"/>
        </w:rPr>
        <w:lastRenderedPageBreak/>
        <w:t>Module</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Module1</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con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OleDbConnection</w:t>
      </w:r>
      <w:r>
        <w:rPr>
          <w:rFonts w:ascii="Consolas" w:eastAsiaTheme="minorHAnsi" w:hAnsi="Consolas" w:cs="Consolas"/>
          <w:sz w:val="19"/>
          <w:szCs w:val="19"/>
          <w:lang w:val="en-GB"/>
        </w:rPr>
        <w:t>(</w:t>
      </w:r>
      <w:r>
        <w:rPr>
          <w:rFonts w:ascii="Consolas" w:eastAsiaTheme="minorHAnsi" w:hAnsi="Consolas" w:cs="Consolas"/>
          <w:color w:val="A31515"/>
          <w:sz w:val="19"/>
          <w:szCs w:val="19"/>
          <w:lang w:val="en-GB"/>
        </w:rPr>
        <w:t>"Provider=Microsoft.Jet.OLEDB.4.0;Data Source=E:\Project\hbrs\HBRS\bin\Debug\database.mdb;Persist Security Info=True"</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Public</w:t>
      </w:r>
      <w:r>
        <w:rPr>
          <w:rFonts w:ascii="Consolas" w:eastAsiaTheme="minorHAnsi" w:hAnsi="Consolas" w:cs="Consolas"/>
          <w:sz w:val="19"/>
          <w:szCs w:val="19"/>
          <w:lang w:val="en-GB"/>
        </w:rPr>
        <w:t xml:space="preserve"> rs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OleDbDataAdapter</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Function</w:t>
      </w:r>
      <w:r>
        <w:rPr>
          <w:rFonts w:ascii="Consolas" w:eastAsiaTheme="minorHAnsi" w:hAnsi="Consolas" w:cs="Consolas"/>
          <w:sz w:val="19"/>
          <w:szCs w:val="19"/>
          <w:lang w:val="en-GB"/>
        </w:rPr>
        <w:t xml:space="preserve"> SafeSqlLiteral(</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strValue, </w:t>
      </w:r>
      <w:r>
        <w:rPr>
          <w:rFonts w:ascii="Consolas" w:eastAsiaTheme="minorHAnsi" w:hAnsi="Consolas" w:cs="Consolas"/>
          <w:color w:val="0000FF"/>
          <w:sz w:val="19"/>
          <w:szCs w:val="19"/>
          <w:lang w:val="en-GB"/>
        </w:rPr>
        <w:t>ByVal</w:t>
      </w:r>
      <w:r>
        <w:rPr>
          <w:rFonts w:ascii="Consolas" w:eastAsiaTheme="minorHAnsi" w:hAnsi="Consolas" w:cs="Consolas"/>
          <w:sz w:val="19"/>
          <w:szCs w:val="19"/>
          <w:lang w:val="en-GB"/>
        </w:rPr>
        <w:t xml:space="preserve"> intLevel)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String</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8000"/>
          <w:sz w:val="19"/>
          <w:szCs w:val="19"/>
          <w:lang w:val="en-GB"/>
        </w:rPr>
        <w:t>'*** Written by user CWA, CoolWebAwards.com Forums. 2 February 2010</w:t>
      </w:r>
    </w:p>
    <w:p w:rsidR="00661120" w:rsidRPr="00661120" w:rsidRDefault="00661120" w:rsidP="00661120">
      <w:pPr>
        <w:autoSpaceDE w:val="0"/>
        <w:autoSpaceDN w:val="0"/>
        <w:adjustRightInd w:val="0"/>
        <w:rPr>
          <w:rFonts w:ascii="Consolas" w:eastAsiaTheme="minorHAnsi" w:hAnsi="Consolas" w:cs="Consolas"/>
          <w:color w:val="008000"/>
          <w:sz w:val="19"/>
          <w:szCs w:val="19"/>
          <w:lang w:val="en-GB"/>
        </w:rPr>
      </w:pPr>
      <w:r>
        <w:rPr>
          <w:rFonts w:ascii="Consolas" w:eastAsiaTheme="minorHAnsi" w:hAnsi="Consolas" w:cs="Consolas"/>
          <w:sz w:val="19"/>
          <w:szCs w:val="19"/>
          <w:lang w:val="en-GB"/>
        </w:rPr>
        <w:t xml:space="preserve">        </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Not</w:t>
      </w:r>
      <w:r>
        <w:rPr>
          <w:rFonts w:ascii="Consolas" w:eastAsiaTheme="minorHAnsi" w:hAnsi="Consolas" w:cs="Consolas"/>
          <w:sz w:val="19"/>
          <w:szCs w:val="19"/>
          <w:lang w:val="en-GB"/>
        </w:rPr>
        <w:t xml:space="preserve"> IsDbNull(strValue) </w:t>
      </w:r>
      <w:r>
        <w:rPr>
          <w:rFonts w:ascii="Consolas" w:eastAsiaTheme="minorHAnsi" w:hAnsi="Consolas" w:cs="Consolas"/>
          <w:color w:val="0000FF"/>
          <w:sz w:val="19"/>
          <w:szCs w:val="19"/>
          <w:lang w:val="en-GB"/>
        </w:rPr>
        <w:t>Then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intLevel &gt; 0 </w:t>
      </w:r>
      <w:r>
        <w:rPr>
          <w:rFonts w:ascii="Consolas" w:eastAsiaTheme="minorHAnsi" w:hAnsi="Consolas" w:cs="Consolas"/>
          <w:color w:val="0000FF"/>
          <w:sz w:val="19"/>
          <w:szCs w:val="19"/>
          <w:lang w:val="en-GB"/>
        </w:rPr>
        <w:t>Then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strValue = replace(strValue,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strValue = replace(strValue,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strValue = replace(strValue,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strValue = replace(strValue,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 xml:space="preserve">,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r>
        <w:rPr>
          <w:rFonts w:ascii="Consolas" w:eastAsiaTheme="minorHAnsi" w:hAnsi="Consolas" w:cs="Consolas"/>
          <w:sz w:val="19"/>
          <w:szCs w:val="19"/>
          <w:lang w:val="en-GB"/>
        </w:rPr>
        <w:t xml:space="preserve"> intLevel &gt; 1 </w:t>
      </w:r>
      <w:r>
        <w:rPr>
          <w:rFonts w:ascii="Consolas" w:eastAsiaTheme="minorHAnsi" w:hAnsi="Consolas" w:cs="Consolas"/>
          <w:color w:val="0000FF"/>
          <w:sz w:val="19"/>
          <w:szCs w:val="19"/>
          <w:lang w:val="en-GB"/>
        </w:rPr>
        <w:t>Then</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myArray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Array</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myArray = Split(</w:t>
      </w:r>
      <w:r>
        <w:rPr>
          <w:rFonts w:ascii="Consolas" w:eastAsiaTheme="minorHAnsi" w:hAnsi="Consolas" w:cs="Consolas"/>
          <w:color w:val="A31515"/>
          <w:sz w:val="19"/>
          <w:szCs w:val="19"/>
          <w:lang w:val="en-GB"/>
        </w:rPr>
        <w:t>"xp_ ;update ;insert ;select ;drop ;alter ;create ;rename ;delete ;replace "</w:t>
      </w:r>
      <w:r>
        <w:rPr>
          <w:rFonts w:ascii="Consolas" w:eastAsiaTheme="minorHAnsi" w:hAnsi="Consolas" w:cs="Consolas"/>
          <w:sz w:val="19"/>
          <w:szCs w:val="19"/>
          <w:lang w:val="en-GB"/>
        </w:rPr>
        <w:t xml:space="preserve">, </w:t>
      </w:r>
      <w:r>
        <w:rPr>
          <w:rFonts w:ascii="Consolas" w:eastAsiaTheme="minorHAnsi" w:hAnsi="Consolas" w:cs="Consolas"/>
          <w:color w:val="A31515"/>
          <w:sz w:val="19"/>
          <w:szCs w:val="19"/>
          <w:lang w:val="en-GB"/>
        </w:rPr>
        <w:t>";"</w:t>
      </w:r>
      <w:r>
        <w:rPr>
          <w:rFonts w:ascii="Consolas" w:eastAsiaTheme="minorHAnsi" w:hAnsi="Consolas" w:cs="Consolas"/>
          <w:sz w:val="19"/>
          <w:szCs w:val="19"/>
          <w:lang w:val="en-GB"/>
        </w:rPr>
        <w: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i, i2, intLenghtLeft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Integer</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i = LBound(myArray) </w:t>
      </w:r>
      <w:r>
        <w:rPr>
          <w:rFonts w:ascii="Consolas" w:eastAsiaTheme="minorHAnsi" w:hAnsi="Consolas" w:cs="Consolas"/>
          <w:color w:val="0000FF"/>
          <w:sz w:val="19"/>
          <w:szCs w:val="19"/>
          <w:lang w:val="en-GB"/>
        </w:rPr>
        <w:t>To</w:t>
      </w:r>
      <w:r>
        <w:rPr>
          <w:rFonts w:ascii="Consolas" w:eastAsiaTheme="minorHAnsi" w:hAnsi="Consolas" w:cs="Consolas"/>
          <w:sz w:val="19"/>
          <w:szCs w:val="19"/>
          <w:lang w:val="en-GB"/>
        </w:rPr>
        <w:t xml:space="preserve"> UBound(myArray)</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rx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New</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Regex</w:t>
      </w:r>
      <w:r>
        <w:rPr>
          <w:rFonts w:ascii="Consolas" w:eastAsiaTheme="minorHAnsi" w:hAnsi="Consolas" w:cs="Consolas"/>
          <w:sz w:val="19"/>
          <w:szCs w:val="19"/>
          <w:lang w:val="en-GB"/>
        </w:rPr>
        <w:t xml:space="preserve">(myArray(i), </w:t>
      </w:r>
      <w:r>
        <w:rPr>
          <w:rFonts w:ascii="Consolas" w:eastAsiaTheme="minorHAnsi" w:hAnsi="Consolas" w:cs="Consolas"/>
          <w:color w:val="2B91AF"/>
          <w:sz w:val="19"/>
          <w:szCs w:val="19"/>
          <w:lang w:val="en-GB"/>
        </w:rPr>
        <w:t>RegexOptions</w:t>
      </w:r>
      <w:r>
        <w:rPr>
          <w:rFonts w:ascii="Consolas" w:eastAsiaTheme="minorHAnsi" w:hAnsi="Consolas" w:cs="Consolas"/>
          <w:sz w:val="19"/>
          <w:szCs w:val="19"/>
          <w:lang w:val="en-GB"/>
        </w:rPr>
        <w:t xml:space="preserve">.Compiled </w:t>
      </w:r>
      <w:r>
        <w:rPr>
          <w:rFonts w:ascii="Consolas" w:eastAsiaTheme="minorHAnsi" w:hAnsi="Consolas" w:cs="Consolas"/>
          <w:color w:val="0000FF"/>
          <w:sz w:val="19"/>
          <w:szCs w:val="19"/>
          <w:lang w:val="en-GB"/>
        </w:rPr>
        <w:t>Or</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RegexOptions</w:t>
      </w:r>
      <w:r>
        <w:rPr>
          <w:rFonts w:ascii="Consolas" w:eastAsiaTheme="minorHAnsi" w:hAnsi="Consolas" w:cs="Consolas"/>
          <w:sz w:val="19"/>
          <w:szCs w:val="19"/>
          <w:lang w:val="en-GB"/>
        </w:rPr>
        <w:t>.IgnoreCase)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matches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MatchCollection</w:t>
      </w:r>
      <w:r>
        <w:rPr>
          <w:rFonts w:ascii="Consolas" w:eastAsiaTheme="minorHAnsi" w:hAnsi="Consolas" w:cs="Consolas"/>
          <w:sz w:val="19"/>
          <w:szCs w:val="19"/>
          <w:lang w:val="en-GB"/>
        </w:rPr>
        <w:t xml:space="preserve"> = rx.Matches(strValue)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i2 = 0</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For</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Each</w:t>
      </w:r>
      <w:r>
        <w:rPr>
          <w:rFonts w:ascii="Consolas" w:eastAsiaTheme="minorHAnsi" w:hAnsi="Consolas" w:cs="Consolas"/>
          <w:sz w:val="19"/>
          <w:szCs w:val="19"/>
          <w:lang w:val="en-GB"/>
        </w:rPr>
        <w:t xml:space="preserve"> match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Match</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In</w:t>
      </w:r>
      <w:r>
        <w:rPr>
          <w:rFonts w:ascii="Consolas" w:eastAsiaTheme="minorHAnsi" w:hAnsi="Consolas" w:cs="Consolas"/>
          <w:sz w:val="19"/>
          <w:szCs w:val="19"/>
          <w:lang w:val="en-GB"/>
        </w:rPr>
        <w:t xml:space="preserve"> matches</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Dim</w:t>
      </w:r>
      <w:r>
        <w:rPr>
          <w:rFonts w:ascii="Consolas" w:eastAsiaTheme="minorHAnsi" w:hAnsi="Consolas" w:cs="Consolas"/>
          <w:sz w:val="19"/>
          <w:szCs w:val="19"/>
          <w:lang w:val="en-GB"/>
        </w:rPr>
        <w:t xml:space="preserve"> groups </w:t>
      </w:r>
      <w:r>
        <w:rPr>
          <w:rFonts w:ascii="Consolas" w:eastAsiaTheme="minorHAnsi" w:hAnsi="Consolas" w:cs="Consolas"/>
          <w:color w:val="0000FF"/>
          <w:sz w:val="19"/>
          <w:szCs w:val="19"/>
          <w:lang w:val="en-GB"/>
        </w:rPr>
        <w:t>As</w:t>
      </w:r>
      <w:r>
        <w:rPr>
          <w:rFonts w:ascii="Consolas" w:eastAsiaTheme="minorHAnsi" w:hAnsi="Consolas" w:cs="Consolas"/>
          <w:sz w:val="19"/>
          <w:szCs w:val="19"/>
          <w:lang w:val="en-GB"/>
        </w:rPr>
        <w:t xml:space="preserve"> </w:t>
      </w:r>
      <w:r>
        <w:rPr>
          <w:rFonts w:ascii="Consolas" w:eastAsiaTheme="minorHAnsi" w:hAnsi="Consolas" w:cs="Consolas"/>
          <w:color w:val="2B91AF"/>
          <w:sz w:val="19"/>
          <w:szCs w:val="19"/>
          <w:lang w:val="en-GB"/>
        </w:rPr>
        <w:t>GroupCollection</w:t>
      </w:r>
      <w:r>
        <w:rPr>
          <w:rFonts w:ascii="Consolas" w:eastAsiaTheme="minorHAnsi" w:hAnsi="Consolas" w:cs="Consolas"/>
          <w:sz w:val="19"/>
          <w:szCs w:val="19"/>
          <w:lang w:val="en-GB"/>
        </w:rPr>
        <w:t xml:space="preserve"> = match.Groups</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intLenghtLeft = groups.Item(0).Index + len(myArray(i)) + i2</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strValue = Left(strValue, intLenghtLeft - 1) &amp; </w:t>
      </w:r>
      <w:r>
        <w:rPr>
          <w:rFonts w:ascii="Consolas" w:eastAsiaTheme="minorHAnsi" w:hAnsi="Consolas" w:cs="Consolas"/>
          <w:color w:val="A31515"/>
          <w:sz w:val="19"/>
          <w:szCs w:val="19"/>
          <w:lang w:val="en-GB"/>
        </w:rPr>
        <w:t>"&amp;nbsp;"</w:t>
      </w:r>
      <w:r>
        <w:rPr>
          <w:rFonts w:ascii="Consolas" w:eastAsiaTheme="minorHAnsi" w:hAnsi="Consolas" w:cs="Consolas"/>
          <w:sz w:val="19"/>
          <w:szCs w:val="19"/>
          <w:lang w:val="en-GB"/>
        </w:rPr>
        <w:t xml:space="preserve"> &amp; right(strValue, len(strValue) - intLenghtLeft)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i2 += 5</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Next</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Return</w:t>
      </w:r>
      <w:r>
        <w:rPr>
          <w:rFonts w:ascii="Consolas" w:eastAsiaTheme="minorHAnsi" w:hAnsi="Consolas" w:cs="Consolas"/>
          <w:sz w:val="19"/>
          <w:szCs w:val="19"/>
          <w:lang w:val="en-GB"/>
        </w:rPr>
        <w:t xml:space="preserve"> strValue</w:t>
      </w:r>
    </w:p>
    <w:p w:rsidR="003A1BFB" w:rsidRDefault="003A1BFB"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Else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Return</w:t>
      </w:r>
      <w:r>
        <w:rPr>
          <w:rFonts w:ascii="Consolas" w:eastAsiaTheme="minorHAnsi" w:hAnsi="Consolas" w:cs="Consolas"/>
          <w:sz w:val="19"/>
          <w:szCs w:val="19"/>
          <w:lang w:val="en-GB"/>
        </w:rPr>
        <w:t xml:space="preserve"> strValue</w:t>
      </w: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If</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Pr>
          <w:rFonts w:ascii="Consolas" w:eastAsiaTheme="minorHAnsi" w:hAnsi="Consolas" w:cs="Consolas"/>
          <w:color w:val="0000FF"/>
          <w:sz w:val="19"/>
          <w:szCs w:val="19"/>
          <w:lang w:val="en-GB"/>
        </w:rPr>
        <w:t>Function</w:t>
      </w:r>
    </w:p>
    <w:p w:rsidR="00661120" w:rsidRDefault="00661120" w:rsidP="00661120">
      <w:pPr>
        <w:autoSpaceDE w:val="0"/>
        <w:autoSpaceDN w:val="0"/>
        <w:adjustRightInd w:val="0"/>
        <w:rPr>
          <w:rFonts w:ascii="Consolas" w:eastAsiaTheme="minorHAnsi" w:hAnsi="Consolas" w:cs="Consolas"/>
          <w:sz w:val="19"/>
          <w:szCs w:val="19"/>
          <w:lang w:val="en-GB"/>
        </w:rPr>
      </w:pPr>
    </w:p>
    <w:p w:rsidR="00661120" w:rsidRDefault="00661120" w:rsidP="00661120">
      <w:pPr>
        <w:autoSpaceDE w:val="0"/>
        <w:autoSpaceDN w:val="0"/>
        <w:adjustRightInd w:val="0"/>
        <w:rPr>
          <w:rFonts w:ascii="Consolas" w:eastAsiaTheme="minorHAnsi" w:hAnsi="Consolas" w:cs="Consolas"/>
          <w:sz w:val="19"/>
          <w:szCs w:val="19"/>
          <w:lang w:val="en-GB"/>
        </w:rPr>
      </w:pPr>
    </w:p>
    <w:p w:rsidR="00BF510D" w:rsidRDefault="00661120" w:rsidP="00EC34E4">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End</w:t>
      </w:r>
      <w:r>
        <w:rPr>
          <w:rFonts w:ascii="Consolas" w:eastAsiaTheme="minorHAnsi" w:hAnsi="Consolas" w:cs="Consolas"/>
          <w:sz w:val="19"/>
          <w:szCs w:val="19"/>
          <w:lang w:val="en-GB"/>
        </w:rPr>
        <w:t xml:space="preserve"> </w:t>
      </w:r>
      <w:r w:rsidR="00EC34E4">
        <w:rPr>
          <w:rFonts w:ascii="Consolas" w:eastAsiaTheme="minorHAnsi" w:hAnsi="Consolas" w:cs="Consolas"/>
          <w:color w:val="0000FF"/>
          <w:sz w:val="19"/>
          <w:szCs w:val="19"/>
          <w:lang w:val="en-GB"/>
        </w:rPr>
        <w:t>Module</w:t>
      </w:r>
    </w:p>
    <w:p w:rsidR="003A1BFB" w:rsidRDefault="003A1BFB" w:rsidP="00EC34E4">
      <w:pPr>
        <w:autoSpaceDE w:val="0"/>
        <w:autoSpaceDN w:val="0"/>
        <w:adjustRightInd w:val="0"/>
        <w:rPr>
          <w:rFonts w:ascii="Consolas" w:eastAsiaTheme="minorHAnsi" w:hAnsi="Consolas" w:cs="Consolas"/>
          <w:color w:val="0000FF"/>
          <w:sz w:val="19"/>
          <w:szCs w:val="19"/>
          <w:lang w:val="en-GB"/>
        </w:rPr>
      </w:pPr>
    </w:p>
    <w:p w:rsidR="003A1BFB" w:rsidRDefault="003A1BFB" w:rsidP="00EC34E4">
      <w:pPr>
        <w:autoSpaceDE w:val="0"/>
        <w:autoSpaceDN w:val="0"/>
        <w:adjustRightInd w:val="0"/>
        <w:rPr>
          <w:rFonts w:ascii="Consolas" w:eastAsiaTheme="minorHAnsi" w:hAnsi="Consolas" w:cs="Consolas"/>
          <w:color w:val="0000FF"/>
          <w:sz w:val="19"/>
          <w:szCs w:val="19"/>
          <w:lang w:val="en-GB"/>
        </w:rPr>
      </w:pPr>
    </w:p>
    <w:p w:rsidR="003A1BFB" w:rsidRDefault="003A1BFB" w:rsidP="00EC34E4">
      <w:pPr>
        <w:autoSpaceDE w:val="0"/>
        <w:autoSpaceDN w:val="0"/>
        <w:adjustRightInd w:val="0"/>
        <w:rPr>
          <w:rFonts w:ascii="Consolas" w:eastAsiaTheme="minorHAnsi" w:hAnsi="Consolas" w:cs="Consolas"/>
          <w:color w:val="0000FF"/>
          <w:sz w:val="19"/>
          <w:szCs w:val="19"/>
          <w:lang w:val="en-GB"/>
        </w:rPr>
      </w:pPr>
    </w:p>
    <w:p w:rsidR="003A1BFB" w:rsidRDefault="003A1BFB" w:rsidP="00EC34E4">
      <w:pPr>
        <w:autoSpaceDE w:val="0"/>
        <w:autoSpaceDN w:val="0"/>
        <w:adjustRightInd w:val="0"/>
        <w:rPr>
          <w:rFonts w:ascii="Consolas" w:eastAsiaTheme="minorHAnsi" w:hAnsi="Consolas" w:cs="Consolas"/>
          <w:color w:val="0000FF"/>
          <w:sz w:val="19"/>
          <w:szCs w:val="19"/>
          <w:lang w:val="en-GB"/>
        </w:rPr>
      </w:pPr>
    </w:p>
    <w:p w:rsidR="003A1BFB" w:rsidRDefault="003A1BFB" w:rsidP="00EC34E4">
      <w:pPr>
        <w:autoSpaceDE w:val="0"/>
        <w:autoSpaceDN w:val="0"/>
        <w:adjustRightInd w:val="0"/>
        <w:rPr>
          <w:rFonts w:ascii="Consolas" w:eastAsiaTheme="minorHAnsi" w:hAnsi="Consolas" w:cs="Consolas"/>
          <w:color w:val="0000FF"/>
          <w:sz w:val="19"/>
          <w:szCs w:val="19"/>
          <w:lang w:val="en-GB"/>
        </w:rPr>
      </w:pPr>
    </w:p>
    <w:p w:rsidR="003A1BFB" w:rsidRDefault="003A1BFB" w:rsidP="00EC34E4">
      <w:pPr>
        <w:autoSpaceDE w:val="0"/>
        <w:autoSpaceDN w:val="0"/>
        <w:adjustRightInd w:val="0"/>
        <w:rPr>
          <w:rFonts w:ascii="Consolas" w:eastAsiaTheme="minorHAnsi" w:hAnsi="Consolas" w:cs="Consolas"/>
          <w:color w:val="0000FF"/>
          <w:sz w:val="19"/>
          <w:szCs w:val="19"/>
          <w:lang w:val="en-GB"/>
        </w:rPr>
      </w:pPr>
    </w:p>
    <w:p w:rsidR="003A1BFB" w:rsidRDefault="003A1BFB" w:rsidP="00EC34E4">
      <w:pPr>
        <w:autoSpaceDE w:val="0"/>
        <w:autoSpaceDN w:val="0"/>
        <w:adjustRightInd w:val="0"/>
        <w:rPr>
          <w:rFonts w:ascii="Consolas" w:eastAsiaTheme="minorHAnsi" w:hAnsi="Consolas" w:cs="Consolas"/>
          <w:color w:val="0000FF"/>
          <w:sz w:val="19"/>
          <w:szCs w:val="19"/>
          <w:lang w:val="en-GB"/>
        </w:rPr>
      </w:pPr>
    </w:p>
    <w:p w:rsidR="003A1BFB" w:rsidRPr="00EC34E4" w:rsidRDefault="003A1BFB" w:rsidP="00EC34E4">
      <w:pPr>
        <w:autoSpaceDE w:val="0"/>
        <w:autoSpaceDN w:val="0"/>
        <w:adjustRightInd w:val="0"/>
        <w:rPr>
          <w:rFonts w:ascii="Consolas" w:eastAsiaTheme="minorHAnsi" w:hAnsi="Consolas" w:cs="Consolas"/>
          <w:sz w:val="19"/>
          <w:szCs w:val="19"/>
          <w:lang w:val="en-GB"/>
        </w:rPr>
      </w:pPr>
    </w:p>
    <w:p w:rsidR="00BF510D" w:rsidRDefault="00BF510D" w:rsidP="00BF510D">
      <w:pPr>
        <w:rPr>
          <w:rFonts w:ascii="Courier New" w:hAnsi="Courier New" w:cs="Courier New"/>
          <w:b/>
          <w:sz w:val="40"/>
          <w:szCs w:val="28"/>
        </w:rPr>
      </w:pPr>
    </w:p>
    <w:p w:rsidR="00661120" w:rsidRDefault="00E8346A" w:rsidP="00661120">
      <w:pPr>
        <w:autoSpaceDE w:val="0"/>
        <w:autoSpaceDN w:val="0"/>
        <w:adjustRightInd w:val="0"/>
        <w:rPr>
          <w:rFonts w:ascii="Courier New" w:hAnsi="Courier New"/>
          <w:iCs/>
          <w:sz w:val="28"/>
          <w:szCs w:val="28"/>
          <w:u w:val="single"/>
        </w:rPr>
      </w:pPr>
      <w:r>
        <w:rPr>
          <w:rFonts w:ascii="Courier New" w:hAnsi="Courier New"/>
          <w:iCs/>
          <w:sz w:val="28"/>
          <w:szCs w:val="28"/>
          <w:u w:val="single"/>
        </w:rPr>
        <w:lastRenderedPageBreak/>
        <w:pict>
          <v:shape id="_x0000_i1032" type="#_x0000_t136" style="width:443.35pt;height:1in" fillcolor="black">
            <v:shadow color="#868686"/>
            <v:textpath style="font-family:&quot;Impact&quot;;v-text-kern:t" trim="t" fitpath="t" string="Testing and Implementation"/>
          </v:shape>
        </w:pict>
      </w:r>
    </w:p>
    <w:p w:rsidR="00661120" w:rsidRDefault="00661120" w:rsidP="00661120">
      <w:pPr>
        <w:autoSpaceDE w:val="0"/>
        <w:autoSpaceDN w:val="0"/>
        <w:adjustRightInd w:val="0"/>
        <w:rPr>
          <w:rFonts w:ascii="Courier New" w:hAnsi="Courier New"/>
          <w:iCs/>
          <w:sz w:val="28"/>
          <w:szCs w:val="28"/>
          <w:u w:val="single"/>
        </w:rPr>
      </w:pPr>
    </w:p>
    <w:p w:rsidR="00661120" w:rsidRDefault="00661120" w:rsidP="00661120">
      <w:pPr>
        <w:autoSpaceDE w:val="0"/>
        <w:autoSpaceDN w:val="0"/>
        <w:adjustRightInd w:val="0"/>
        <w:rPr>
          <w:rFonts w:ascii="Courier New" w:hAnsi="Courier New"/>
          <w:iCs/>
          <w:sz w:val="28"/>
          <w:szCs w:val="28"/>
          <w:u w:val="single"/>
        </w:rPr>
      </w:pPr>
    </w:p>
    <w:p w:rsidR="00661120" w:rsidRPr="00F51AF8" w:rsidRDefault="00661120" w:rsidP="00661120">
      <w:pPr>
        <w:spacing w:before="240" w:after="240" w:line="480" w:lineRule="auto"/>
        <w:rPr>
          <w:rFonts w:ascii="Courier New" w:hAnsi="Courier New"/>
          <w:iCs/>
          <w:sz w:val="28"/>
          <w:szCs w:val="28"/>
        </w:rPr>
      </w:pPr>
      <w:r w:rsidRPr="00F51AF8">
        <w:rPr>
          <w:rFonts w:ascii="Courier New" w:hAnsi="Courier New"/>
          <w:iCs/>
          <w:sz w:val="28"/>
          <w:szCs w:val="28"/>
        </w:rPr>
        <w:t xml:space="preserve">Testing forms the first step in determining the errors in a program, the success of testing in </w:t>
      </w:r>
      <w:bookmarkStart w:id="0" w:name="_GoBack"/>
      <w:bookmarkEnd w:id="0"/>
      <w:r w:rsidRPr="00F51AF8">
        <w:rPr>
          <w:rFonts w:ascii="Courier New" w:hAnsi="Courier New"/>
          <w:iCs/>
          <w:sz w:val="28"/>
          <w:szCs w:val="28"/>
        </w:rPr>
        <w:t>revealing errors in programs depends critically on the test cases. Testing can be broken into smaller activities, due to this incremental testing is generally performed, in which components and subsystems of the system are tested separately before integrating them. The basic purpose of the testing is to detect the errors that may be present in the program, there are two basic approaches to testing: Functional and Structural.</w:t>
      </w:r>
    </w:p>
    <w:p w:rsidR="00661120" w:rsidRPr="00F51AF8" w:rsidRDefault="00661120" w:rsidP="00661120">
      <w:pPr>
        <w:spacing w:before="240" w:after="240" w:line="480" w:lineRule="auto"/>
        <w:rPr>
          <w:rFonts w:ascii="Courier New" w:hAnsi="Courier New"/>
          <w:iCs/>
          <w:sz w:val="28"/>
          <w:szCs w:val="28"/>
        </w:rPr>
      </w:pPr>
      <w:r w:rsidRPr="00F51AF8">
        <w:rPr>
          <w:rFonts w:ascii="Courier New" w:hAnsi="Courier New"/>
          <w:iCs/>
          <w:sz w:val="28"/>
          <w:szCs w:val="28"/>
        </w:rPr>
        <w:t>Functional Testing: In the functional testing the structure of the program is not considered, test cases are decided on the basis of the requirements or specifications of the program or module and the internals of the module or the program are not considered for selection of the test cases. Due to this nature, it is often called Black box testing</w:t>
      </w:r>
    </w:p>
    <w:p w:rsidR="00661120" w:rsidRPr="00F51AF8" w:rsidRDefault="00661120" w:rsidP="00661120">
      <w:pPr>
        <w:spacing w:before="240" w:after="240" w:line="480" w:lineRule="auto"/>
        <w:rPr>
          <w:rFonts w:ascii="Courier New" w:hAnsi="Courier New"/>
          <w:iCs/>
          <w:sz w:val="28"/>
          <w:szCs w:val="28"/>
        </w:rPr>
      </w:pPr>
      <w:r w:rsidRPr="00F51AF8">
        <w:rPr>
          <w:rFonts w:ascii="Courier New" w:hAnsi="Courier New"/>
          <w:iCs/>
          <w:sz w:val="28"/>
          <w:szCs w:val="28"/>
        </w:rPr>
        <w:lastRenderedPageBreak/>
        <w:t>Structural Testing: In Structural testing test cases are generated based on the actual code of the program or module to be tested, it deals with the internal structure of the program responsible for actually implementing that function, this approach is sometimes called glass box testing</w:t>
      </w:r>
    </w:p>
    <w:p w:rsidR="00661120" w:rsidRPr="00F51AF8" w:rsidRDefault="00661120" w:rsidP="00661120">
      <w:pPr>
        <w:spacing w:before="240" w:after="240" w:line="480" w:lineRule="auto"/>
        <w:rPr>
          <w:rFonts w:ascii="Courier New" w:hAnsi="Courier New"/>
          <w:iCs/>
          <w:sz w:val="28"/>
          <w:szCs w:val="28"/>
        </w:rPr>
      </w:pPr>
    </w:p>
    <w:p w:rsidR="00661120" w:rsidRPr="00F51AF8" w:rsidRDefault="00661120" w:rsidP="00661120">
      <w:pPr>
        <w:spacing w:before="240" w:after="240" w:line="480" w:lineRule="auto"/>
        <w:rPr>
          <w:rFonts w:ascii="Courier New" w:hAnsi="Courier New"/>
          <w:iCs/>
          <w:sz w:val="28"/>
          <w:szCs w:val="28"/>
        </w:rPr>
      </w:pPr>
      <w:r w:rsidRPr="00F51AF8">
        <w:rPr>
          <w:rFonts w:ascii="Courier New" w:hAnsi="Courier New"/>
          <w:iCs/>
          <w:sz w:val="28"/>
          <w:szCs w:val="28"/>
        </w:rPr>
        <w:t>System Testing</w:t>
      </w:r>
    </w:p>
    <w:p w:rsidR="00661120" w:rsidRPr="00F51AF8" w:rsidRDefault="00661120" w:rsidP="00661120">
      <w:pPr>
        <w:numPr>
          <w:ilvl w:val="0"/>
          <w:numId w:val="7"/>
        </w:numPr>
        <w:spacing w:before="240" w:after="240" w:line="480" w:lineRule="auto"/>
        <w:rPr>
          <w:rFonts w:ascii="Courier New" w:hAnsi="Courier New"/>
          <w:iCs/>
          <w:sz w:val="28"/>
          <w:szCs w:val="28"/>
        </w:rPr>
      </w:pPr>
      <w:r w:rsidRPr="00F51AF8">
        <w:rPr>
          <w:rFonts w:ascii="Courier New" w:hAnsi="Courier New"/>
          <w:iCs/>
          <w:sz w:val="28"/>
          <w:szCs w:val="28"/>
        </w:rPr>
        <w:t xml:space="preserve">The raw data is fed in the database. </w:t>
      </w:r>
    </w:p>
    <w:p w:rsidR="00661120" w:rsidRPr="00F51AF8" w:rsidRDefault="00661120" w:rsidP="00661120">
      <w:pPr>
        <w:numPr>
          <w:ilvl w:val="0"/>
          <w:numId w:val="7"/>
        </w:numPr>
        <w:spacing w:before="240" w:after="240" w:line="480" w:lineRule="auto"/>
        <w:rPr>
          <w:rFonts w:ascii="Courier New" w:hAnsi="Courier New"/>
          <w:iCs/>
          <w:sz w:val="28"/>
          <w:szCs w:val="28"/>
        </w:rPr>
      </w:pPr>
      <w:r w:rsidRPr="00F51AF8">
        <w:rPr>
          <w:rFonts w:ascii="Courier New" w:hAnsi="Courier New"/>
          <w:iCs/>
          <w:sz w:val="28"/>
          <w:szCs w:val="28"/>
        </w:rPr>
        <w:t xml:space="preserve">The Module is working in a good condition. </w:t>
      </w:r>
    </w:p>
    <w:p w:rsidR="00661120" w:rsidRPr="00F51AF8" w:rsidRDefault="00661120" w:rsidP="00661120">
      <w:pPr>
        <w:numPr>
          <w:ilvl w:val="0"/>
          <w:numId w:val="7"/>
        </w:numPr>
        <w:spacing w:before="240" w:after="240" w:line="480" w:lineRule="auto"/>
        <w:rPr>
          <w:rFonts w:ascii="Courier New" w:hAnsi="Courier New"/>
          <w:iCs/>
          <w:sz w:val="28"/>
          <w:szCs w:val="28"/>
        </w:rPr>
      </w:pPr>
      <w:r w:rsidRPr="00F51AF8">
        <w:rPr>
          <w:rFonts w:ascii="Courier New" w:hAnsi="Courier New"/>
          <w:iCs/>
          <w:sz w:val="28"/>
          <w:szCs w:val="28"/>
        </w:rPr>
        <w:t xml:space="preserve">Functional testing and Structural testing was done. </w:t>
      </w:r>
    </w:p>
    <w:p w:rsidR="00661120" w:rsidRPr="00F51AF8" w:rsidRDefault="00661120" w:rsidP="00661120">
      <w:pPr>
        <w:spacing w:before="240" w:after="240" w:line="480" w:lineRule="auto"/>
        <w:ind w:left="360"/>
        <w:rPr>
          <w:rFonts w:ascii="Courier New" w:hAnsi="Courier New"/>
          <w:iCs/>
          <w:sz w:val="28"/>
          <w:szCs w:val="28"/>
        </w:rPr>
      </w:pPr>
    </w:p>
    <w:p w:rsidR="00661120" w:rsidRPr="00F51AF8" w:rsidRDefault="00661120" w:rsidP="00661120">
      <w:pPr>
        <w:spacing w:before="240" w:after="240" w:line="480" w:lineRule="auto"/>
        <w:jc w:val="center"/>
        <w:rPr>
          <w:rFonts w:ascii="Courier New" w:hAnsi="Courier New"/>
          <w:iCs/>
          <w:sz w:val="28"/>
          <w:szCs w:val="28"/>
        </w:rPr>
      </w:pPr>
      <w:r w:rsidRPr="00F51AF8">
        <w:rPr>
          <w:rFonts w:ascii="Courier New" w:hAnsi="Courier New"/>
          <w:iCs/>
          <w:sz w:val="28"/>
          <w:szCs w:val="28"/>
        </w:rPr>
        <w:br w:type="page"/>
      </w:r>
      <w:r w:rsidRPr="00F51AF8">
        <w:rPr>
          <w:rFonts w:ascii="Courier New" w:hAnsi="Courier New"/>
          <w:iCs/>
          <w:sz w:val="28"/>
          <w:szCs w:val="28"/>
        </w:rPr>
        <w:lastRenderedPageBreak/>
        <w:t>In the implementation phase Programs are written, files and data bases are created, Education and training of user takes place, system is tested with optional data. The</w:t>
      </w:r>
      <w:r>
        <w:rPr>
          <w:rFonts w:ascii="Courier New" w:hAnsi="Courier New"/>
          <w:iCs/>
          <w:sz w:val="28"/>
          <w:szCs w:val="28"/>
        </w:rPr>
        <w:t xml:space="preserve">n changeover takes place in the </w:t>
      </w:r>
      <w:r w:rsidRPr="00F51AF8">
        <w:rPr>
          <w:rFonts w:ascii="Courier New" w:hAnsi="Courier New"/>
          <w:iCs/>
          <w:sz w:val="28"/>
          <w:szCs w:val="28"/>
        </w:rPr>
        <w:t>old system is replaced by new one. The implementation of a system may take place when: -</w:t>
      </w:r>
    </w:p>
    <w:p w:rsidR="00661120" w:rsidRPr="00F51AF8" w:rsidRDefault="00661120" w:rsidP="00661120">
      <w:pPr>
        <w:numPr>
          <w:ilvl w:val="0"/>
          <w:numId w:val="6"/>
        </w:numPr>
        <w:spacing w:before="120" w:after="120" w:line="360" w:lineRule="auto"/>
        <w:rPr>
          <w:rFonts w:ascii="Courier New" w:hAnsi="Courier New"/>
          <w:iCs/>
          <w:sz w:val="28"/>
          <w:szCs w:val="28"/>
        </w:rPr>
      </w:pPr>
      <w:r w:rsidRPr="00F51AF8">
        <w:rPr>
          <w:rFonts w:ascii="Courier New" w:hAnsi="Courier New"/>
          <w:iCs/>
          <w:sz w:val="28"/>
          <w:szCs w:val="28"/>
        </w:rPr>
        <w:t xml:space="preserve">The target date of chance over is due. </w:t>
      </w:r>
    </w:p>
    <w:p w:rsidR="00661120" w:rsidRPr="00F51AF8" w:rsidRDefault="00661120" w:rsidP="00661120">
      <w:pPr>
        <w:numPr>
          <w:ilvl w:val="0"/>
          <w:numId w:val="6"/>
        </w:numPr>
        <w:spacing w:before="120" w:after="120" w:line="360" w:lineRule="auto"/>
        <w:rPr>
          <w:rFonts w:ascii="Courier New" w:hAnsi="Courier New"/>
          <w:iCs/>
          <w:sz w:val="28"/>
          <w:szCs w:val="28"/>
        </w:rPr>
      </w:pPr>
      <w:r w:rsidRPr="00F51AF8">
        <w:rPr>
          <w:rFonts w:ascii="Courier New" w:hAnsi="Courier New"/>
          <w:iCs/>
          <w:sz w:val="28"/>
          <w:szCs w:val="28"/>
        </w:rPr>
        <w:t xml:space="preserve">The system has been proved to the satisfaction of system analyst and other implementation activities have been completed. </w:t>
      </w:r>
    </w:p>
    <w:p w:rsidR="00661120" w:rsidRPr="00F51AF8" w:rsidRDefault="00661120" w:rsidP="00661120">
      <w:pPr>
        <w:numPr>
          <w:ilvl w:val="0"/>
          <w:numId w:val="6"/>
        </w:numPr>
        <w:spacing w:before="120" w:after="120" w:line="360" w:lineRule="auto"/>
        <w:rPr>
          <w:rFonts w:ascii="Courier New" w:hAnsi="Courier New"/>
          <w:iCs/>
          <w:sz w:val="28"/>
          <w:szCs w:val="28"/>
        </w:rPr>
      </w:pPr>
      <w:r w:rsidRPr="00F51AF8">
        <w:rPr>
          <w:rFonts w:ascii="Courier New" w:hAnsi="Courier New"/>
          <w:iCs/>
          <w:sz w:val="28"/>
          <w:szCs w:val="28"/>
        </w:rPr>
        <w:t xml:space="preserve">The user manager is satisfied with the results of testing, staff training and reference manuals. </w:t>
      </w:r>
    </w:p>
    <w:p w:rsidR="00661120" w:rsidRPr="00F51AF8" w:rsidRDefault="00661120" w:rsidP="00661120">
      <w:pPr>
        <w:numPr>
          <w:ilvl w:val="0"/>
          <w:numId w:val="6"/>
        </w:numPr>
        <w:spacing w:before="120" w:after="120" w:line="360" w:lineRule="auto"/>
        <w:rPr>
          <w:rFonts w:ascii="Courier New" w:hAnsi="Courier New"/>
          <w:iCs/>
          <w:sz w:val="28"/>
          <w:szCs w:val="28"/>
        </w:rPr>
      </w:pPr>
      <w:r w:rsidRPr="00F51AF8">
        <w:rPr>
          <w:rFonts w:ascii="Courier New" w:hAnsi="Courier New"/>
          <w:iCs/>
          <w:sz w:val="28"/>
          <w:szCs w:val="28"/>
        </w:rPr>
        <w:t xml:space="preserve">Operation manager is satisfied with the performance of equipments and operation staff. </w:t>
      </w:r>
    </w:p>
    <w:p w:rsidR="00661120" w:rsidRPr="00F51AF8" w:rsidRDefault="00661120" w:rsidP="00661120">
      <w:pPr>
        <w:spacing w:before="120" w:after="120" w:line="360" w:lineRule="auto"/>
        <w:rPr>
          <w:rFonts w:ascii="Courier New" w:hAnsi="Courier New"/>
          <w:iCs/>
          <w:sz w:val="28"/>
          <w:szCs w:val="28"/>
        </w:rPr>
      </w:pPr>
      <w:r w:rsidRPr="00F51AF8">
        <w:rPr>
          <w:rFonts w:ascii="Courier New" w:hAnsi="Courier New"/>
          <w:iCs/>
          <w:sz w:val="28"/>
          <w:szCs w:val="28"/>
        </w:rPr>
        <w:t>There are different methods of changeover for example: -</w:t>
      </w:r>
    </w:p>
    <w:p w:rsidR="00661120" w:rsidRPr="00F51AF8" w:rsidRDefault="00661120" w:rsidP="00661120">
      <w:pPr>
        <w:numPr>
          <w:ilvl w:val="0"/>
          <w:numId w:val="6"/>
        </w:numPr>
        <w:spacing w:before="120" w:after="120" w:line="360" w:lineRule="auto"/>
        <w:rPr>
          <w:rFonts w:ascii="Courier New" w:hAnsi="Courier New"/>
          <w:iCs/>
          <w:sz w:val="28"/>
          <w:szCs w:val="28"/>
        </w:rPr>
      </w:pPr>
      <w:r w:rsidRPr="00F51AF8">
        <w:rPr>
          <w:rFonts w:ascii="Courier New" w:hAnsi="Courier New"/>
          <w:iCs/>
          <w:sz w:val="28"/>
          <w:szCs w:val="28"/>
        </w:rPr>
        <w:t xml:space="preserve">Direct Changeover: In this method of changeover the old system is replaced by new system in one move. </w:t>
      </w:r>
    </w:p>
    <w:p w:rsidR="00661120" w:rsidRPr="00F51AF8" w:rsidRDefault="00661120" w:rsidP="00661120">
      <w:pPr>
        <w:numPr>
          <w:ilvl w:val="0"/>
          <w:numId w:val="6"/>
        </w:numPr>
        <w:spacing w:before="120" w:after="120" w:line="360" w:lineRule="auto"/>
        <w:rPr>
          <w:rFonts w:ascii="Courier New" w:hAnsi="Courier New"/>
          <w:iCs/>
          <w:sz w:val="28"/>
          <w:szCs w:val="28"/>
        </w:rPr>
      </w:pPr>
      <w:r w:rsidRPr="00F51AF8">
        <w:rPr>
          <w:rFonts w:ascii="Courier New" w:hAnsi="Courier New"/>
          <w:iCs/>
          <w:sz w:val="28"/>
          <w:szCs w:val="28"/>
        </w:rPr>
        <w:t xml:space="preserve">Parallel Changeover: In this method of changeover, the processing of data takes place by both old and new system to cross check the results. </w:t>
      </w:r>
    </w:p>
    <w:p w:rsidR="00661120" w:rsidRPr="00F51AF8" w:rsidRDefault="00661120" w:rsidP="00661120">
      <w:pPr>
        <w:numPr>
          <w:ilvl w:val="0"/>
          <w:numId w:val="6"/>
        </w:numPr>
        <w:spacing w:before="120" w:after="120" w:line="360" w:lineRule="auto"/>
        <w:rPr>
          <w:rFonts w:ascii="Courier New" w:hAnsi="Courier New"/>
          <w:iCs/>
          <w:sz w:val="28"/>
          <w:szCs w:val="28"/>
        </w:rPr>
      </w:pPr>
      <w:r w:rsidRPr="00F51AF8">
        <w:rPr>
          <w:rFonts w:ascii="Courier New" w:hAnsi="Courier New"/>
          <w:iCs/>
          <w:sz w:val="28"/>
          <w:szCs w:val="28"/>
        </w:rPr>
        <w:lastRenderedPageBreak/>
        <w:t xml:space="preserve">Staged Changeover: A staged changeover consists of a series of limited size changeover. In this method the new system is introduced piece by piece. </w:t>
      </w:r>
    </w:p>
    <w:p w:rsidR="00661120" w:rsidRDefault="00661120" w:rsidP="00661120">
      <w:pPr>
        <w:spacing w:before="240" w:after="240" w:line="480" w:lineRule="auto"/>
        <w:jc w:val="center"/>
        <w:rPr>
          <w:spacing w:val="24"/>
          <w:sz w:val="32"/>
        </w:rPr>
      </w:pPr>
      <w:r w:rsidRPr="00F51AF8">
        <w:rPr>
          <w:rFonts w:ascii="Courier New" w:hAnsi="Courier New"/>
          <w:iCs/>
          <w:sz w:val="28"/>
          <w:szCs w:val="28"/>
        </w:rPr>
        <w:t>Pilot Running: In this method historical data for the whole or part of the system is run on this system and results obtained from the new system are compared with old system.</w:t>
      </w: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E8346A" w:rsidP="00661120">
      <w:pPr>
        <w:autoSpaceDE w:val="0"/>
        <w:autoSpaceDN w:val="0"/>
        <w:adjustRightInd w:val="0"/>
        <w:jc w:val="center"/>
        <w:rPr>
          <w:sz w:val="32"/>
        </w:rPr>
      </w:pPr>
      <w:r>
        <w:rPr>
          <w:sz w:val="32"/>
        </w:rPr>
        <w:lastRenderedPageBreak/>
        <w:pict>
          <v:shape id="_x0000_i1033" type="#_x0000_t136" style="width:344.85pt;height:60.65pt" fillcolor="black">
            <v:shadow color="#868686"/>
            <v:textpath style="font-family:&quot;Impact&quot;;v-text-kern:t" trim="t" fitpath="t" string="BIBLIOGRAPHY&#10;"/>
          </v:shape>
        </w:pict>
      </w:r>
    </w:p>
    <w:p w:rsidR="00661120" w:rsidRDefault="00661120" w:rsidP="00661120"/>
    <w:p w:rsidR="00661120" w:rsidRDefault="00661120" w:rsidP="00661120"/>
    <w:p w:rsidR="00661120" w:rsidRPr="00F51AF8" w:rsidRDefault="00661120" w:rsidP="00661120">
      <w:pPr>
        <w:spacing w:before="120" w:after="120" w:line="360" w:lineRule="auto"/>
        <w:rPr>
          <w:rFonts w:ascii="Courier New" w:hAnsi="Courier New"/>
          <w:iCs/>
          <w:sz w:val="28"/>
          <w:szCs w:val="28"/>
        </w:rPr>
      </w:pPr>
      <w:r w:rsidRPr="00F51AF8">
        <w:rPr>
          <w:rFonts w:ascii="Courier New" w:hAnsi="Courier New"/>
          <w:iCs/>
          <w:sz w:val="28"/>
          <w:szCs w:val="28"/>
        </w:rPr>
        <w:t>Visual Basic</w:t>
      </w:r>
    </w:p>
    <w:p w:rsidR="00661120" w:rsidRPr="00F51AF8" w:rsidRDefault="00661120" w:rsidP="00661120">
      <w:pPr>
        <w:numPr>
          <w:ilvl w:val="0"/>
          <w:numId w:val="8"/>
        </w:numPr>
        <w:spacing w:before="120" w:after="120" w:line="360" w:lineRule="auto"/>
        <w:ind w:left="720" w:hanging="360"/>
        <w:outlineLvl w:val="0"/>
        <w:rPr>
          <w:rFonts w:ascii="Courier New" w:hAnsi="Courier New"/>
          <w:iCs/>
          <w:sz w:val="28"/>
          <w:szCs w:val="28"/>
        </w:rPr>
      </w:pPr>
      <w:r>
        <w:rPr>
          <w:rFonts w:ascii="Courier New" w:hAnsi="Courier New"/>
          <w:iCs/>
          <w:sz w:val="28"/>
          <w:szCs w:val="28"/>
        </w:rPr>
        <w:t>Mastering Visual Basic.NET</w:t>
      </w:r>
    </w:p>
    <w:p w:rsidR="00661120" w:rsidRPr="00F51AF8" w:rsidRDefault="00661120" w:rsidP="00661120">
      <w:pPr>
        <w:numPr>
          <w:ilvl w:val="0"/>
          <w:numId w:val="8"/>
        </w:numPr>
        <w:spacing w:before="120" w:after="120" w:line="360" w:lineRule="auto"/>
        <w:ind w:left="720" w:hanging="360"/>
        <w:outlineLvl w:val="0"/>
        <w:rPr>
          <w:rFonts w:ascii="Courier New" w:hAnsi="Courier New"/>
          <w:iCs/>
          <w:sz w:val="28"/>
          <w:szCs w:val="28"/>
        </w:rPr>
      </w:pPr>
      <w:r>
        <w:rPr>
          <w:rFonts w:ascii="Courier New" w:hAnsi="Courier New"/>
          <w:iCs/>
          <w:sz w:val="28"/>
          <w:szCs w:val="28"/>
        </w:rPr>
        <w:t>Teach Yourself Visual Basic.NET</w:t>
      </w:r>
    </w:p>
    <w:p w:rsidR="00661120" w:rsidRPr="00F51AF8" w:rsidRDefault="00661120" w:rsidP="00661120">
      <w:pPr>
        <w:numPr>
          <w:ilvl w:val="0"/>
          <w:numId w:val="8"/>
        </w:numPr>
        <w:spacing w:before="120" w:after="120" w:line="360" w:lineRule="auto"/>
        <w:ind w:left="720" w:hanging="360"/>
        <w:outlineLvl w:val="0"/>
        <w:rPr>
          <w:rFonts w:ascii="Courier New" w:hAnsi="Courier New"/>
          <w:iCs/>
          <w:sz w:val="28"/>
          <w:szCs w:val="28"/>
        </w:rPr>
      </w:pPr>
      <w:r>
        <w:rPr>
          <w:rFonts w:ascii="Courier New" w:hAnsi="Courier New"/>
          <w:iCs/>
          <w:sz w:val="28"/>
          <w:szCs w:val="28"/>
        </w:rPr>
        <w:t>Black Book of VB.NET</w:t>
      </w:r>
    </w:p>
    <w:p w:rsidR="00661120" w:rsidRPr="00F51AF8" w:rsidRDefault="00661120" w:rsidP="00661120">
      <w:pPr>
        <w:spacing w:before="120" w:after="120" w:line="360" w:lineRule="auto"/>
        <w:rPr>
          <w:rFonts w:ascii="Courier New" w:hAnsi="Courier New"/>
          <w:iCs/>
          <w:sz w:val="28"/>
          <w:szCs w:val="28"/>
        </w:rPr>
      </w:pPr>
      <w:r w:rsidRPr="00F51AF8">
        <w:rPr>
          <w:rFonts w:ascii="Courier New" w:hAnsi="Courier New"/>
          <w:iCs/>
          <w:sz w:val="28"/>
          <w:szCs w:val="28"/>
        </w:rPr>
        <w:t>Software Engineering</w:t>
      </w:r>
    </w:p>
    <w:p w:rsidR="00661120" w:rsidRPr="00F51AF8" w:rsidRDefault="00661120" w:rsidP="00661120">
      <w:pPr>
        <w:numPr>
          <w:ilvl w:val="0"/>
          <w:numId w:val="9"/>
        </w:numPr>
        <w:spacing w:before="120" w:after="120" w:line="360" w:lineRule="auto"/>
        <w:ind w:left="720" w:hanging="360"/>
        <w:outlineLvl w:val="0"/>
        <w:rPr>
          <w:rFonts w:ascii="Courier New" w:hAnsi="Courier New"/>
          <w:iCs/>
          <w:sz w:val="28"/>
          <w:szCs w:val="28"/>
        </w:rPr>
      </w:pPr>
      <w:r w:rsidRPr="00F51AF8">
        <w:rPr>
          <w:rFonts w:ascii="Courier New" w:hAnsi="Courier New"/>
          <w:iCs/>
          <w:sz w:val="28"/>
          <w:szCs w:val="28"/>
        </w:rPr>
        <w:t xml:space="preserve">An Integrated Approach to Software Engineering (Pankaj Jalote) </w:t>
      </w:r>
    </w:p>
    <w:p w:rsidR="00661120" w:rsidRPr="00F51AF8" w:rsidRDefault="00661120" w:rsidP="00661120">
      <w:pPr>
        <w:numPr>
          <w:ilvl w:val="0"/>
          <w:numId w:val="9"/>
        </w:numPr>
        <w:spacing w:before="120" w:after="120" w:line="360" w:lineRule="auto"/>
        <w:ind w:left="720" w:hanging="360"/>
        <w:outlineLvl w:val="0"/>
        <w:rPr>
          <w:rFonts w:ascii="Courier New" w:hAnsi="Courier New"/>
          <w:iCs/>
          <w:sz w:val="28"/>
          <w:szCs w:val="28"/>
        </w:rPr>
      </w:pPr>
      <w:r w:rsidRPr="00F51AF8">
        <w:rPr>
          <w:rFonts w:ascii="Courier New" w:hAnsi="Courier New"/>
          <w:iCs/>
          <w:sz w:val="28"/>
          <w:szCs w:val="28"/>
        </w:rPr>
        <w:t>System Analysis and Designing (Awad)</w:t>
      </w:r>
    </w:p>
    <w:p w:rsidR="00661120" w:rsidRPr="00F51AF8" w:rsidRDefault="00661120" w:rsidP="00661120">
      <w:pPr>
        <w:spacing w:before="120" w:after="120" w:line="360" w:lineRule="auto"/>
        <w:rPr>
          <w:rFonts w:ascii="Courier New" w:hAnsi="Courier New"/>
          <w:iCs/>
          <w:sz w:val="28"/>
          <w:szCs w:val="28"/>
        </w:rPr>
      </w:pPr>
      <w:r w:rsidRPr="00F51AF8">
        <w:rPr>
          <w:rFonts w:ascii="Courier New" w:hAnsi="Courier New"/>
          <w:iCs/>
          <w:sz w:val="28"/>
          <w:szCs w:val="28"/>
        </w:rPr>
        <w:t>Database Management System</w:t>
      </w:r>
    </w:p>
    <w:p w:rsidR="00661120" w:rsidRPr="00F51AF8" w:rsidRDefault="00661120" w:rsidP="00661120">
      <w:pPr>
        <w:numPr>
          <w:ilvl w:val="0"/>
          <w:numId w:val="10"/>
        </w:numPr>
        <w:spacing w:before="120" w:after="120" w:line="360" w:lineRule="auto"/>
        <w:ind w:left="720" w:hanging="360"/>
        <w:outlineLvl w:val="0"/>
        <w:rPr>
          <w:rFonts w:ascii="Courier New" w:hAnsi="Courier New"/>
          <w:iCs/>
          <w:sz w:val="28"/>
          <w:szCs w:val="28"/>
        </w:rPr>
      </w:pPr>
      <w:r w:rsidRPr="00F51AF8">
        <w:rPr>
          <w:rFonts w:ascii="Courier New" w:hAnsi="Courier New"/>
          <w:iCs/>
          <w:sz w:val="28"/>
          <w:szCs w:val="28"/>
        </w:rPr>
        <w:t xml:space="preserve">Fundamentals of Database System (Elmasri, Navathe) </w:t>
      </w:r>
    </w:p>
    <w:p w:rsidR="00661120" w:rsidRPr="00F51AF8" w:rsidRDefault="00661120" w:rsidP="00661120">
      <w:pPr>
        <w:numPr>
          <w:ilvl w:val="0"/>
          <w:numId w:val="10"/>
        </w:numPr>
        <w:spacing w:before="120" w:after="120" w:line="360" w:lineRule="auto"/>
        <w:ind w:left="720" w:hanging="360"/>
        <w:outlineLvl w:val="0"/>
        <w:rPr>
          <w:rFonts w:ascii="Courier New" w:hAnsi="Courier New"/>
          <w:iCs/>
          <w:sz w:val="28"/>
          <w:szCs w:val="28"/>
        </w:rPr>
      </w:pPr>
      <w:r w:rsidRPr="00F51AF8">
        <w:rPr>
          <w:rFonts w:ascii="Courier New" w:hAnsi="Courier New"/>
          <w:iCs/>
          <w:sz w:val="28"/>
          <w:szCs w:val="28"/>
        </w:rPr>
        <w:t xml:space="preserve">An Introduction to Database Systems (C.J.Date) </w:t>
      </w: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rFonts w:ascii="Consolas" w:eastAsiaTheme="minorHAnsi" w:hAnsi="Consolas" w:cs="Consolas"/>
          <w:sz w:val="19"/>
          <w:szCs w:val="19"/>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Default="00661120" w:rsidP="00661120">
      <w:pPr>
        <w:autoSpaceDE w:val="0"/>
        <w:autoSpaceDN w:val="0"/>
        <w:adjustRightInd w:val="0"/>
        <w:rPr>
          <w:sz w:val="32"/>
        </w:rPr>
      </w:pPr>
    </w:p>
    <w:p w:rsidR="00661120" w:rsidRPr="00762BAC" w:rsidRDefault="00E8346A" w:rsidP="00661120">
      <w:pPr>
        <w:autoSpaceDE w:val="0"/>
        <w:autoSpaceDN w:val="0"/>
        <w:adjustRightInd w:val="0"/>
        <w:jc w:val="center"/>
        <w:rPr>
          <w:rFonts w:ascii="Consolas" w:eastAsiaTheme="minorHAnsi" w:hAnsi="Consolas" w:cs="Consolas"/>
          <w:sz w:val="19"/>
          <w:szCs w:val="19"/>
        </w:rPr>
      </w:pPr>
      <w:r>
        <w:rPr>
          <w:sz w:val="32"/>
        </w:rPr>
        <w:pict>
          <v:shape id="_x0000_i1034" type="#_x0000_t136" style="width:344.85pt;height:60.65pt" fillcolor="black">
            <v:shadow color="#868686"/>
            <v:textpath style="font-family:&quot;Impact&quot;;v-text-kern:t" trim="t" fitpath="t" string="THANK YOU"/>
          </v:shape>
        </w:pict>
      </w:r>
    </w:p>
    <w:p w:rsidR="00661120" w:rsidRPr="00BF510D" w:rsidRDefault="00661120" w:rsidP="00BF510D">
      <w:pPr>
        <w:rPr>
          <w:rFonts w:ascii="Courier New" w:hAnsi="Courier New" w:cs="Courier New"/>
          <w:b/>
          <w:sz w:val="40"/>
          <w:szCs w:val="28"/>
        </w:rPr>
      </w:pPr>
    </w:p>
    <w:sectPr w:rsidR="00661120" w:rsidRPr="00BF510D" w:rsidSect="005E59EC">
      <w:pgSz w:w="11906" w:h="16838" w:code="9"/>
      <w:pgMar w:top="1440" w:right="1440"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46A" w:rsidRDefault="00E8346A" w:rsidP="00BF510D">
      <w:r>
        <w:separator/>
      </w:r>
    </w:p>
  </w:endnote>
  <w:endnote w:type="continuationSeparator" w:id="0">
    <w:p w:rsidR="00E8346A" w:rsidRDefault="00E8346A" w:rsidP="00BF5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46A" w:rsidRDefault="00E8346A" w:rsidP="00BF510D">
      <w:r>
        <w:separator/>
      </w:r>
    </w:p>
  </w:footnote>
  <w:footnote w:type="continuationSeparator" w:id="0">
    <w:p w:rsidR="00E8346A" w:rsidRDefault="00E8346A" w:rsidP="00BF51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000002"/>
    <w:multiLevelType w:val="multilevel"/>
    <w:tmpl w:val="00000000"/>
    <w:name w:val="Öq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nsid w:val="00000003"/>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3">
    <w:nsid w:val="00000004"/>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4">
    <w:nsid w:val="00532E62"/>
    <w:multiLevelType w:val="hybridMultilevel"/>
    <w:tmpl w:val="499C4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BE00DC5"/>
    <w:multiLevelType w:val="hybridMultilevel"/>
    <w:tmpl w:val="4AD677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1DB7AAA"/>
    <w:multiLevelType w:val="hybridMultilevel"/>
    <w:tmpl w:val="5E7E8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204157"/>
    <w:multiLevelType w:val="hybridMultilevel"/>
    <w:tmpl w:val="EAFC7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3942934"/>
    <w:multiLevelType w:val="hybridMultilevel"/>
    <w:tmpl w:val="C8BC86CE"/>
    <w:lvl w:ilvl="0" w:tplc="08090001">
      <w:start w:val="1"/>
      <w:numFmt w:val="bullet"/>
      <w:lvlText w:val=""/>
      <w:lvlJc w:val="left"/>
      <w:pPr>
        <w:ind w:left="889" w:hanging="360"/>
      </w:pPr>
      <w:rPr>
        <w:rFonts w:ascii="Symbol" w:hAnsi="Symbol" w:hint="default"/>
      </w:rPr>
    </w:lvl>
    <w:lvl w:ilvl="1" w:tplc="08090003" w:tentative="1">
      <w:start w:val="1"/>
      <w:numFmt w:val="bullet"/>
      <w:lvlText w:val="o"/>
      <w:lvlJc w:val="left"/>
      <w:pPr>
        <w:ind w:left="1609" w:hanging="360"/>
      </w:pPr>
      <w:rPr>
        <w:rFonts w:ascii="Courier New" w:hAnsi="Courier New" w:cs="Courier New" w:hint="default"/>
      </w:rPr>
    </w:lvl>
    <w:lvl w:ilvl="2" w:tplc="08090005" w:tentative="1">
      <w:start w:val="1"/>
      <w:numFmt w:val="bullet"/>
      <w:lvlText w:val=""/>
      <w:lvlJc w:val="left"/>
      <w:pPr>
        <w:ind w:left="2329" w:hanging="360"/>
      </w:pPr>
      <w:rPr>
        <w:rFonts w:ascii="Wingdings" w:hAnsi="Wingdings" w:hint="default"/>
      </w:rPr>
    </w:lvl>
    <w:lvl w:ilvl="3" w:tplc="08090001" w:tentative="1">
      <w:start w:val="1"/>
      <w:numFmt w:val="bullet"/>
      <w:lvlText w:val=""/>
      <w:lvlJc w:val="left"/>
      <w:pPr>
        <w:ind w:left="3049" w:hanging="360"/>
      </w:pPr>
      <w:rPr>
        <w:rFonts w:ascii="Symbol" w:hAnsi="Symbol" w:hint="default"/>
      </w:rPr>
    </w:lvl>
    <w:lvl w:ilvl="4" w:tplc="08090003" w:tentative="1">
      <w:start w:val="1"/>
      <w:numFmt w:val="bullet"/>
      <w:lvlText w:val="o"/>
      <w:lvlJc w:val="left"/>
      <w:pPr>
        <w:ind w:left="3769" w:hanging="360"/>
      </w:pPr>
      <w:rPr>
        <w:rFonts w:ascii="Courier New" w:hAnsi="Courier New" w:cs="Courier New" w:hint="default"/>
      </w:rPr>
    </w:lvl>
    <w:lvl w:ilvl="5" w:tplc="08090005" w:tentative="1">
      <w:start w:val="1"/>
      <w:numFmt w:val="bullet"/>
      <w:lvlText w:val=""/>
      <w:lvlJc w:val="left"/>
      <w:pPr>
        <w:ind w:left="4489" w:hanging="360"/>
      </w:pPr>
      <w:rPr>
        <w:rFonts w:ascii="Wingdings" w:hAnsi="Wingdings" w:hint="default"/>
      </w:rPr>
    </w:lvl>
    <w:lvl w:ilvl="6" w:tplc="08090001" w:tentative="1">
      <w:start w:val="1"/>
      <w:numFmt w:val="bullet"/>
      <w:lvlText w:val=""/>
      <w:lvlJc w:val="left"/>
      <w:pPr>
        <w:ind w:left="5209" w:hanging="360"/>
      </w:pPr>
      <w:rPr>
        <w:rFonts w:ascii="Symbol" w:hAnsi="Symbol" w:hint="default"/>
      </w:rPr>
    </w:lvl>
    <w:lvl w:ilvl="7" w:tplc="08090003" w:tentative="1">
      <w:start w:val="1"/>
      <w:numFmt w:val="bullet"/>
      <w:lvlText w:val="o"/>
      <w:lvlJc w:val="left"/>
      <w:pPr>
        <w:ind w:left="5929" w:hanging="360"/>
      </w:pPr>
      <w:rPr>
        <w:rFonts w:ascii="Courier New" w:hAnsi="Courier New" w:cs="Courier New" w:hint="default"/>
      </w:rPr>
    </w:lvl>
    <w:lvl w:ilvl="8" w:tplc="08090005" w:tentative="1">
      <w:start w:val="1"/>
      <w:numFmt w:val="bullet"/>
      <w:lvlText w:val=""/>
      <w:lvlJc w:val="left"/>
      <w:pPr>
        <w:ind w:left="6649" w:hanging="360"/>
      </w:pPr>
      <w:rPr>
        <w:rFonts w:ascii="Wingdings" w:hAnsi="Wingdings" w:hint="default"/>
      </w:rPr>
    </w:lvl>
  </w:abstractNum>
  <w:abstractNum w:abstractNumId="9">
    <w:nsid w:val="68903A7F"/>
    <w:multiLevelType w:val="hybridMultilevel"/>
    <w:tmpl w:val="BA189982"/>
    <w:lvl w:ilvl="0" w:tplc="08090001">
      <w:start w:val="1"/>
      <w:numFmt w:val="bullet"/>
      <w:lvlText w:val=""/>
      <w:lvlJc w:val="left"/>
      <w:pPr>
        <w:ind w:left="889" w:hanging="360"/>
      </w:pPr>
      <w:rPr>
        <w:rFonts w:ascii="Symbol" w:hAnsi="Symbol" w:hint="default"/>
      </w:rPr>
    </w:lvl>
    <w:lvl w:ilvl="1" w:tplc="08090003" w:tentative="1">
      <w:start w:val="1"/>
      <w:numFmt w:val="bullet"/>
      <w:lvlText w:val="o"/>
      <w:lvlJc w:val="left"/>
      <w:pPr>
        <w:ind w:left="1609" w:hanging="360"/>
      </w:pPr>
      <w:rPr>
        <w:rFonts w:ascii="Courier New" w:hAnsi="Courier New" w:cs="Courier New" w:hint="default"/>
      </w:rPr>
    </w:lvl>
    <w:lvl w:ilvl="2" w:tplc="08090005" w:tentative="1">
      <w:start w:val="1"/>
      <w:numFmt w:val="bullet"/>
      <w:lvlText w:val=""/>
      <w:lvlJc w:val="left"/>
      <w:pPr>
        <w:ind w:left="2329" w:hanging="360"/>
      </w:pPr>
      <w:rPr>
        <w:rFonts w:ascii="Wingdings" w:hAnsi="Wingdings" w:hint="default"/>
      </w:rPr>
    </w:lvl>
    <w:lvl w:ilvl="3" w:tplc="08090001" w:tentative="1">
      <w:start w:val="1"/>
      <w:numFmt w:val="bullet"/>
      <w:lvlText w:val=""/>
      <w:lvlJc w:val="left"/>
      <w:pPr>
        <w:ind w:left="3049" w:hanging="360"/>
      </w:pPr>
      <w:rPr>
        <w:rFonts w:ascii="Symbol" w:hAnsi="Symbol" w:hint="default"/>
      </w:rPr>
    </w:lvl>
    <w:lvl w:ilvl="4" w:tplc="08090003" w:tentative="1">
      <w:start w:val="1"/>
      <w:numFmt w:val="bullet"/>
      <w:lvlText w:val="o"/>
      <w:lvlJc w:val="left"/>
      <w:pPr>
        <w:ind w:left="3769" w:hanging="360"/>
      </w:pPr>
      <w:rPr>
        <w:rFonts w:ascii="Courier New" w:hAnsi="Courier New" w:cs="Courier New" w:hint="default"/>
      </w:rPr>
    </w:lvl>
    <w:lvl w:ilvl="5" w:tplc="08090005" w:tentative="1">
      <w:start w:val="1"/>
      <w:numFmt w:val="bullet"/>
      <w:lvlText w:val=""/>
      <w:lvlJc w:val="left"/>
      <w:pPr>
        <w:ind w:left="4489" w:hanging="360"/>
      </w:pPr>
      <w:rPr>
        <w:rFonts w:ascii="Wingdings" w:hAnsi="Wingdings" w:hint="default"/>
      </w:rPr>
    </w:lvl>
    <w:lvl w:ilvl="6" w:tplc="08090001" w:tentative="1">
      <w:start w:val="1"/>
      <w:numFmt w:val="bullet"/>
      <w:lvlText w:val=""/>
      <w:lvlJc w:val="left"/>
      <w:pPr>
        <w:ind w:left="5209" w:hanging="360"/>
      </w:pPr>
      <w:rPr>
        <w:rFonts w:ascii="Symbol" w:hAnsi="Symbol" w:hint="default"/>
      </w:rPr>
    </w:lvl>
    <w:lvl w:ilvl="7" w:tplc="08090003" w:tentative="1">
      <w:start w:val="1"/>
      <w:numFmt w:val="bullet"/>
      <w:lvlText w:val="o"/>
      <w:lvlJc w:val="left"/>
      <w:pPr>
        <w:ind w:left="5929" w:hanging="360"/>
      </w:pPr>
      <w:rPr>
        <w:rFonts w:ascii="Courier New" w:hAnsi="Courier New" w:cs="Courier New" w:hint="default"/>
      </w:rPr>
    </w:lvl>
    <w:lvl w:ilvl="8" w:tplc="08090005" w:tentative="1">
      <w:start w:val="1"/>
      <w:numFmt w:val="bullet"/>
      <w:lvlText w:val=""/>
      <w:lvlJc w:val="left"/>
      <w:pPr>
        <w:ind w:left="6649" w:hanging="360"/>
      </w:pPr>
      <w:rPr>
        <w:rFonts w:ascii="Wingdings" w:hAnsi="Wingdings" w:hint="default"/>
      </w:rPr>
    </w:lvl>
  </w:abstractNum>
  <w:abstractNum w:abstractNumId="10">
    <w:nsid w:val="7D99218B"/>
    <w:multiLevelType w:val="hybridMultilevel"/>
    <w:tmpl w:val="B55C4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5"/>
  </w:num>
  <w:num w:numId="3">
    <w:abstractNumId w:val="6"/>
  </w:num>
  <w:num w:numId="4">
    <w:abstractNumId w:val="4"/>
  </w:num>
  <w:num w:numId="5">
    <w:abstractNumId w:val="8"/>
  </w:num>
  <w:num w:numId="6">
    <w:abstractNumId w:val="0"/>
    <w:lvlOverride w:ilvl="0">
      <w:lvl w:ilvl="0">
        <w:numFmt w:val="bullet"/>
        <w:lvlText w:val=""/>
        <w:legacy w:legacy="1" w:legacySpace="0" w:legacyIndent="360"/>
        <w:lvlJc w:val="left"/>
        <w:pPr>
          <w:ind w:left="720" w:hanging="360"/>
        </w:pPr>
        <w:rPr>
          <w:rFonts w:ascii="Symbol" w:hAnsi="Symbol" w:hint="default"/>
        </w:rPr>
      </w:lvl>
    </w:lvlOverride>
  </w:num>
  <w:num w:numId="7">
    <w:abstractNumId w:val="0"/>
    <w:lvlOverride w:ilvl="0">
      <w:lvl w:ilvl="0">
        <w:numFmt w:val="bullet"/>
        <w:lvlText w:val=""/>
        <w:legacy w:legacy="1" w:legacySpace="0" w:legacyIndent="360"/>
        <w:lvlJc w:val="left"/>
        <w:pPr>
          <w:ind w:left="720" w:hanging="360"/>
        </w:pPr>
        <w:rPr>
          <w:rFonts w:ascii="Wingdings" w:hAnsi="Wingdings" w:hint="default"/>
        </w:rPr>
      </w:lvl>
    </w:lvlOverride>
  </w:num>
  <w:num w:numId="8">
    <w:abstractNumId w:val="1"/>
    <w:lvlOverride w:ilvl="0">
      <w:startOverride w:val="1"/>
      <w:lvl w:ilvl="0">
        <w:start w:val="1"/>
        <w:numFmt w:val="decimal"/>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9">
    <w:abstractNumId w:val="2"/>
    <w:lvlOverride w:ilvl="0">
      <w:startOverride w:val="1"/>
      <w:lvl w:ilvl="0">
        <w:start w:val="1"/>
        <w:numFmt w:val="decimal"/>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0">
    <w:abstractNumId w:val="3"/>
    <w:lvlOverride w:ilvl="0">
      <w:startOverride w:val="1"/>
      <w:lvl w:ilvl="0">
        <w:start w:val="1"/>
        <w:numFmt w:val="decimal"/>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9EC"/>
    <w:rsid w:val="000E63D6"/>
    <w:rsid w:val="00123735"/>
    <w:rsid w:val="00212355"/>
    <w:rsid w:val="00315EF3"/>
    <w:rsid w:val="003A1BFB"/>
    <w:rsid w:val="003D150D"/>
    <w:rsid w:val="003D1983"/>
    <w:rsid w:val="005E59EC"/>
    <w:rsid w:val="00661120"/>
    <w:rsid w:val="00662F2B"/>
    <w:rsid w:val="006C2B23"/>
    <w:rsid w:val="007541B3"/>
    <w:rsid w:val="007B487E"/>
    <w:rsid w:val="008205AB"/>
    <w:rsid w:val="0083563A"/>
    <w:rsid w:val="00BC30E7"/>
    <w:rsid w:val="00BF510D"/>
    <w:rsid w:val="00C80C44"/>
    <w:rsid w:val="00CB4E37"/>
    <w:rsid w:val="00D27C5C"/>
    <w:rsid w:val="00D32B80"/>
    <w:rsid w:val="00E8346A"/>
    <w:rsid w:val="00EC34E4"/>
    <w:rsid w:val="00F325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9EC"/>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5E59EC"/>
    <w:pPr>
      <w:keepNext/>
      <w:jc w:val="both"/>
      <w:outlineLvl w:val="0"/>
    </w:pPr>
    <w:rPr>
      <w:b/>
      <w:sz w:val="24"/>
    </w:rPr>
  </w:style>
  <w:style w:type="paragraph" w:styleId="Heading2">
    <w:name w:val="heading 2"/>
    <w:basedOn w:val="Normal"/>
    <w:next w:val="Normal"/>
    <w:link w:val="Heading2Char"/>
    <w:uiPriority w:val="9"/>
    <w:semiHidden/>
    <w:unhideWhenUsed/>
    <w:qFormat/>
    <w:rsid w:val="005E59E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2373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E59EC"/>
    <w:rPr>
      <w:rFonts w:ascii="Times New Roman" w:eastAsia="Times New Roman" w:hAnsi="Times New Roman" w:cs="Times New Roman"/>
      <w:b/>
      <w:sz w:val="24"/>
      <w:szCs w:val="20"/>
      <w:lang w:val="en-US"/>
    </w:rPr>
  </w:style>
  <w:style w:type="character" w:customStyle="1" w:styleId="Heading2Char">
    <w:name w:val="Heading 2 Char"/>
    <w:basedOn w:val="DefaultParagraphFont"/>
    <w:link w:val="Heading2"/>
    <w:uiPriority w:val="9"/>
    <w:semiHidden/>
    <w:rsid w:val="005E59EC"/>
    <w:rPr>
      <w:rFonts w:asciiTheme="majorHAnsi" w:eastAsiaTheme="majorEastAsia" w:hAnsiTheme="majorHAnsi" w:cstheme="majorBidi"/>
      <w:b/>
      <w:bCs/>
      <w:color w:val="4F81BD" w:themeColor="accent1"/>
      <w:sz w:val="26"/>
      <w:szCs w:val="26"/>
      <w:lang w:val="en-US"/>
    </w:rPr>
  </w:style>
  <w:style w:type="paragraph" w:styleId="Title">
    <w:name w:val="Title"/>
    <w:basedOn w:val="Normal"/>
    <w:link w:val="TitleChar"/>
    <w:qFormat/>
    <w:rsid w:val="005E59EC"/>
    <w:pPr>
      <w:spacing w:after="240" w:line="480" w:lineRule="auto"/>
      <w:jc w:val="center"/>
    </w:pPr>
    <w:rPr>
      <w:rFonts w:ascii="Calibri" w:hAnsi="Calibri"/>
      <w:b/>
      <w:bCs/>
      <w:sz w:val="32"/>
      <w:szCs w:val="32"/>
    </w:rPr>
  </w:style>
  <w:style w:type="character" w:customStyle="1" w:styleId="TitleChar">
    <w:name w:val="Title Char"/>
    <w:basedOn w:val="DefaultParagraphFont"/>
    <w:link w:val="Title"/>
    <w:rsid w:val="005E59EC"/>
    <w:rPr>
      <w:rFonts w:ascii="Calibri" w:eastAsia="Times New Roman" w:hAnsi="Calibri" w:cs="Times New Roman"/>
      <w:b/>
      <w:bCs/>
      <w:sz w:val="32"/>
      <w:szCs w:val="32"/>
      <w:lang w:val="en-US"/>
    </w:rPr>
  </w:style>
  <w:style w:type="paragraph" w:styleId="ListParagraph">
    <w:name w:val="List Paragraph"/>
    <w:basedOn w:val="Normal"/>
    <w:uiPriority w:val="34"/>
    <w:qFormat/>
    <w:rsid w:val="005E59EC"/>
    <w:pPr>
      <w:spacing w:after="200" w:line="276" w:lineRule="auto"/>
      <w:ind w:left="720"/>
      <w:contextualSpacing/>
    </w:pPr>
    <w:rPr>
      <w:rFonts w:ascii="Calibri" w:eastAsia="Calibri" w:hAnsi="Calibri"/>
      <w:sz w:val="22"/>
      <w:szCs w:val="22"/>
      <w:lang w:val="en-IN"/>
    </w:rPr>
  </w:style>
  <w:style w:type="paragraph" w:styleId="BalloonText">
    <w:name w:val="Balloon Text"/>
    <w:basedOn w:val="Normal"/>
    <w:link w:val="BalloonTextChar"/>
    <w:uiPriority w:val="99"/>
    <w:semiHidden/>
    <w:unhideWhenUsed/>
    <w:rsid w:val="003D1983"/>
    <w:rPr>
      <w:rFonts w:ascii="Tahoma" w:hAnsi="Tahoma" w:cs="Tahoma"/>
      <w:sz w:val="16"/>
      <w:szCs w:val="16"/>
    </w:rPr>
  </w:style>
  <w:style w:type="character" w:customStyle="1" w:styleId="BalloonTextChar">
    <w:name w:val="Balloon Text Char"/>
    <w:basedOn w:val="DefaultParagraphFont"/>
    <w:link w:val="BalloonText"/>
    <w:uiPriority w:val="99"/>
    <w:semiHidden/>
    <w:rsid w:val="003D1983"/>
    <w:rPr>
      <w:rFonts w:ascii="Tahoma" w:eastAsia="Times New Roman" w:hAnsi="Tahoma" w:cs="Tahoma"/>
      <w:sz w:val="16"/>
      <w:szCs w:val="16"/>
      <w:lang w:val="en-US"/>
    </w:rPr>
  </w:style>
  <w:style w:type="character" w:customStyle="1" w:styleId="Heading4Char">
    <w:name w:val="Heading 4 Char"/>
    <w:basedOn w:val="DefaultParagraphFont"/>
    <w:link w:val="Heading4"/>
    <w:uiPriority w:val="9"/>
    <w:semiHidden/>
    <w:rsid w:val="00123735"/>
    <w:rPr>
      <w:rFonts w:asciiTheme="majorHAnsi" w:eastAsiaTheme="majorEastAsia" w:hAnsiTheme="majorHAnsi" w:cstheme="majorBidi"/>
      <w:b/>
      <w:bCs/>
      <w:i/>
      <w:iCs/>
      <w:color w:val="4F81BD" w:themeColor="accent1"/>
      <w:sz w:val="20"/>
      <w:szCs w:val="20"/>
      <w:lang w:val="en-US"/>
    </w:rPr>
  </w:style>
  <w:style w:type="paragraph" w:styleId="Header">
    <w:name w:val="header"/>
    <w:basedOn w:val="Normal"/>
    <w:link w:val="HeaderChar"/>
    <w:uiPriority w:val="99"/>
    <w:unhideWhenUsed/>
    <w:rsid w:val="00BF510D"/>
    <w:pPr>
      <w:tabs>
        <w:tab w:val="center" w:pos="4513"/>
        <w:tab w:val="right" w:pos="9026"/>
      </w:tabs>
    </w:pPr>
  </w:style>
  <w:style w:type="character" w:customStyle="1" w:styleId="HeaderChar">
    <w:name w:val="Header Char"/>
    <w:basedOn w:val="DefaultParagraphFont"/>
    <w:link w:val="Header"/>
    <w:uiPriority w:val="99"/>
    <w:rsid w:val="00BF510D"/>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BF510D"/>
    <w:pPr>
      <w:tabs>
        <w:tab w:val="center" w:pos="4513"/>
        <w:tab w:val="right" w:pos="9026"/>
      </w:tabs>
    </w:pPr>
  </w:style>
  <w:style w:type="character" w:customStyle="1" w:styleId="FooterChar">
    <w:name w:val="Footer Char"/>
    <w:basedOn w:val="DefaultParagraphFont"/>
    <w:link w:val="Footer"/>
    <w:uiPriority w:val="99"/>
    <w:rsid w:val="00BF510D"/>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9EC"/>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5E59EC"/>
    <w:pPr>
      <w:keepNext/>
      <w:jc w:val="both"/>
      <w:outlineLvl w:val="0"/>
    </w:pPr>
    <w:rPr>
      <w:b/>
      <w:sz w:val="24"/>
    </w:rPr>
  </w:style>
  <w:style w:type="paragraph" w:styleId="Heading2">
    <w:name w:val="heading 2"/>
    <w:basedOn w:val="Normal"/>
    <w:next w:val="Normal"/>
    <w:link w:val="Heading2Char"/>
    <w:uiPriority w:val="9"/>
    <w:semiHidden/>
    <w:unhideWhenUsed/>
    <w:qFormat/>
    <w:rsid w:val="005E59E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2373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E59EC"/>
    <w:rPr>
      <w:rFonts w:ascii="Times New Roman" w:eastAsia="Times New Roman" w:hAnsi="Times New Roman" w:cs="Times New Roman"/>
      <w:b/>
      <w:sz w:val="24"/>
      <w:szCs w:val="20"/>
      <w:lang w:val="en-US"/>
    </w:rPr>
  </w:style>
  <w:style w:type="character" w:customStyle="1" w:styleId="Heading2Char">
    <w:name w:val="Heading 2 Char"/>
    <w:basedOn w:val="DefaultParagraphFont"/>
    <w:link w:val="Heading2"/>
    <w:uiPriority w:val="9"/>
    <w:semiHidden/>
    <w:rsid w:val="005E59EC"/>
    <w:rPr>
      <w:rFonts w:asciiTheme="majorHAnsi" w:eastAsiaTheme="majorEastAsia" w:hAnsiTheme="majorHAnsi" w:cstheme="majorBidi"/>
      <w:b/>
      <w:bCs/>
      <w:color w:val="4F81BD" w:themeColor="accent1"/>
      <w:sz w:val="26"/>
      <w:szCs w:val="26"/>
      <w:lang w:val="en-US"/>
    </w:rPr>
  </w:style>
  <w:style w:type="paragraph" w:styleId="Title">
    <w:name w:val="Title"/>
    <w:basedOn w:val="Normal"/>
    <w:link w:val="TitleChar"/>
    <w:qFormat/>
    <w:rsid w:val="005E59EC"/>
    <w:pPr>
      <w:spacing w:after="240" w:line="480" w:lineRule="auto"/>
      <w:jc w:val="center"/>
    </w:pPr>
    <w:rPr>
      <w:rFonts w:ascii="Calibri" w:hAnsi="Calibri"/>
      <w:b/>
      <w:bCs/>
      <w:sz w:val="32"/>
      <w:szCs w:val="32"/>
    </w:rPr>
  </w:style>
  <w:style w:type="character" w:customStyle="1" w:styleId="TitleChar">
    <w:name w:val="Title Char"/>
    <w:basedOn w:val="DefaultParagraphFont"/>
    <w:link w:val="Title"/>
    <w:rsid w:val="005E59EC"/>
    <w:rPr>
      <w:rFonts w:ascii="Calibri" w:eastAsia="Times New Roman" w:hAnsi="Calibri" w:cs="Times New Roman"/>
      <w:b/>
      <w:bCs/>
      <w:sz w:val="32"/>
      <w:szCs w:val="32"/>
      <w:lang w:val="en-US"/>
    </w:rPr>
  </w:style>
  <w:style w:type="paragraph" w:styleId="ListParagraph">
    <w:name w:val="List Paragraph"/>
    <w:basedOn w:val="Normal"/>
    <w:uiPriority w:val="34"/>
    <w:qFormat/>
    <w:rsid w:val="005E59EC"/>
    <w:pPr>
      <w:spacing w:after="200" w:line="276" w:lineRule="auto"/>
      <w:ind w:left="720"/>
      <w:contextualSpacing/>
    </w:pPr>
    <w:rPr>
      <w:rFonts w:ascii="Calibri" w:eastAsia="Calibri" w:hAnsi="Calibri"/>
      <w:sz w:val="22"/>
      <w:szCs w:val="22"/>
      <w:lang w:val="en-IN"/>
    </w:rPr>
  </w:style>
  <w:style w:type="paragraph" w:styleId="BalloonText">
    <w:name w:val="Balloon Text"/>
    <w:basedOn w:val="Normal"/>
    <w:link w:val="BalloonTextChar"/>
    <w:uiPriority w:val="99"/>
    <w:semiHidden/>
    <w:unhideWhenUsed/>
    <w:rsid w:val="003D1983"/>
    <w:rPr>
      <w:rFonts w:ascii="Tahoma" w:hAnsi="Tahoma" w:cs="Tahoma"/>
      <w:sz w:val="16"/>
      <w:szCs w:val="16"/>
    </w:rPr>
  </w:style>
  <w:style w:type="character" w:customStyle="1" w:styleId="BalloonTextChar">
    <w:name w:val="Balloon Text Char"/>
    <w:basedOn w:val="DefaultParagraphFont"/>
    <w:link w:val="BalloonText"/>
    <w:uiPriority w:val="99"/>
    <w:semiHidden/>
    <w:rsid w:val="003D1983"/>
    <w:rPr>
      <w:rFonts w:ascii="Tahoma" w:eastAsia="Times New Roman" w:hAnsi="Tahoma" w:cs="Tahoma"/>
      <w:sz w:val="16"/>
      <w:szCs w:val="16"/>
      <w:lang w:val="en-US"/>
    </w:rPr>
  </w:style>
  <w:style w:type="character" w:customStyle="1" w:styleId="Heading4Char">
    <w:name w:val="Heading 4 Char"/>
    <w:basedOn w:val="DefaultParagraphFont"/>
    <w:link w:val="Heading4"/>
    <w:uiPriority w:val="9"/>
    <w:semiHidden/>
    <w:rsid w:val="00123735"/>
    <w:rPr>
      <w:rFonts w:asciiTheme="majorHAnsi" w:eastAsiaTheme="majorEastAsia" w:hAnsiTheme="majorHAnsi" w:cstheme="majorBidi"/>
      <w:b/>
      <w:bCs/>
      <w:i/>
      <w:iCs/>
      <w:color w:val="4F81BD" w:themeColor="accent1"/>
      <w:sz w:val="20"/>
      <w:szCs w:val="20"/>
      <w:lang w:val="en-US"/>
    </w:rPr>
  </w:style>
  <w:style w:type="paragraph" w:styleId="Header">
    <w:name w:val="header"/>
    <w:basedOn w:val="Normal"/>
    <w:link w:val="HeaderChar"/>
    <w:uiPriority w:val="99"/>
    <w:unhideWhenUsed/>
    <w:rsid w:val="00BF510D"/>
    <w:pPr>
      <w:tabs>
        <w:tab w:val="center" w:pos="4513"/>
        <w:tab w:val="right" w:pos="9026"/>
      </w:tabs>
    </w:pPr>
  </w:style>
  <w:style w:type="character" w:customStyle="1" w:styleId="HeaderChar">
    <w:name w:val="Header Char"/>
    <w:basedOn w:val="DefaultParagraphFont"/>
    <w:link w:val="Header"/>
    <w:uiPriority w:val="99"/>
    <w:rsid w:val="00BF510D"/>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BF510D"/>
    <w:pPr>
      <w:tabs>
        <w:tab w:val="center" w:pos="4513"/>
        <w:tab w:val="right" w:pos="9026"/>
      </w:tabs>
    </w:pPr>
  </w:style>
  <w:style w:type="character" w:customStyle="1" w:styleId="FooterChar">
    <w:name w:val="Footer Char"/>
    <w:basedOn w:val="DefaultParagraphFont"/>
    <w:link w:val="Footer"/>
    <w:uiPriority w:val="99"/>
    <w:rsid w:val="00BF510D"/>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2976051">
      <w:bodyDiv w:val="1"/>
      <w:marLeft w:val="0"/>
      <w:marRight w:val="0"/>
      <w:marTop w:val="0"/>
      <w:marBottom w:val="0"/>
      <w:divBdr>
        <w:top w:val="none" w:sz="0" w:space="0" w:color="auto"/>
        <w:left w:val="none" w:sz="0" w:space="0" w:color="auto"/>
        <w:bottom w:val="none" w:sz="0" w:space="0" w:color="auto"/>
        <w:right w:val="none" w:sz="0" w:space="0" w:color="auto"/>
      </w:divBdr>
    </w:div>
    <w:div w:id="157885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3.wdp"/><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microsoft.com/office/2007/relationships/hdphoto" Target="media/hdphoto5.wdp"/><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68</Pages>
  <Words>12905</Words>
  <Characters>73565</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dcterms:created xsi:type="dcterms:W3CDTF">2017-04-22T06:43:00Z</dcterms:created>
  <dcterms:modified xsi:type="dcterms:W3CDTF">2017-05-10T16:21:00Z</dcterms:modified>
</cp:coreProperties>
</file>